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131808" w14:textId="77777777" w:rsidR="00DE7451" w:rsidRPr="00DE7451" w:rsidRDefault="00DE7451" w:rsidP="00DE7451">
      <w:pPr>
        <w:pStyle w:val="Heading1"/>
        <w:rPr>
          <w:lang w:val="en-US" w:eastAsia="ja-JP"/>
        </w:rPr>
      </w:pPr>
      <w:bookmarkStart w:id="0" w:name="_Toc231610978"/>
      <w:r>
        <w:rPr>
          <w:lang w:val="en-US" w:eastAsia="ja-JP"/>
        </w:rPr>
        <w:t>Atlas Demonstration Toolbox</w:t>
      </w:r>
      <w:bookmarkEnd w:id="0"/>
    </w:p>
    <w:p w14:paraId="43F8429A" w14:textId="253DE34B" w:rsidR="0036449F" w:rsidRDefault="00DE7451" w:rsidP="00DE7451">
      <w:pPr>
        <w:pStyle w:val="BodyText"/>
        <w:rPr>
          <w:lang w:val="en-US" w:eastAsia="ja-JP"/>
        </w:rPr>
      </w:pPr>
      <w:r>
        <w:rPr>
          <w:lang w:val="en-US" w:eastAsia="ja-JP"/>
        </w:rPr>
        <w:t xml:space="preserve">This document describes the example Atlas use cases provided in the Demonstration Toolbox. Atlas is a </w:t>
      </w:r>
      <w:r w:rsidR="00867AA4">
        <w:rPr>
          <w:lang w:val="en-US" w:eastAsia="ja-JP"/>
        </w:rPr>
        <w:t>fully general</w:t>
      </w:r>
      <w:r>
        <w:rPr>
          <w:lang w:val="en-US" w:eastAsia="ja-JP"/>
        </w:rPr>
        <w:t xml:space="preserve"> software analysis and visualization platform. Users write Atlas queries to produce interesting graphs and solve specific use cases. The use cases described here are the tip of the iceberg of what Atlas can do, and are meant to provide a glimpse of what is possible.</w:t>
      </w:r>
    </w:p>
    <w:p w14:paraId="52458697" w14:textId="77777777" w:rsidR="00EE772F" w:rsidRDefault="00EE772F" w:rsidP="00DE7451">
      <w:pPr>
        <w:pStyle w:val="BodyText"/>
        <w:rPr>
          <w:lang w:val="en-US" w:eastAsia="ja-JP"/>
        </w:rPr>
      </w:pPr>
    </w:p>
    <w:p w14:paraId="261FE5D7" w14:textId="77777777" w:rsidR="0036449F" w:rsidRDefault="0036449F">
      <w:pPr>
        <w:pStyle w:val="TOC1"/>
        <w:tabs>
          <w:tab w:val="right" w:leader="dot" w:pos="8495"/>
        </w:tabs>
        <w:rPr>
          <w:rFonts w:asciiTheme="minorHAnsi" w:eastAsiaTheme="minorEastAsia" w:hAnsiTheme="minorHAnsi" w:cstheme="minorBidi"/>
          <w:noProof/>
          <w:color w:val="auto"/>
          <w:sz w:val="24"/>
          <w:lang w:val="en-US" w:eastAsia="ja-JP"/>
        </w:rPr>
      </w:pPr>
      <w:r>
        <w:rPr>
          <w:rFonts w:ascii="Helvetica" w:hAnsi="Helvetica" w:cs="Helvetica"/>
          <w:color w:val="auto"/>
          <w:sz w:val="24"/>
          <w:lang w:val="en-US" w:eastAsia="ja-JP"/>
        </w:rPr>
        <w:fldChar w:fldCharType="begin"/>
      </w:r>
      <w:r>
        <w:rPr>
          <w:rFonts w:ascii="Helvetica" w:hAnsi="Helvetica" w:cs="Helvetica"/>
          <w:color w:val="auto"/>
          <w:sz w:val="24"/>
          <w:lang w:val="en-US" w:eastAsia="ja-JP"/>
        </w:rPr>
        <w:instrText xml:space="preserve"> TOC \o "1-3" </w:instrText>
      </w:r>
      <w:r>
        <w:rPr>
          <w:rFonts w:ascii="Helvetica" w:hAnsi="Helvetica" w:cs="Helvetica"/>
          <w:color w:val="auto"/>
          <w:sz w:val="24"/>
          <w:lang w:val="en-US" w:eastAsia="ja-JP"/>
        </w:rPr>
        <w:fldChar w:fldCharType="separate"/>
      </w:r>
      <w:r w:rsidRPr="003B6EFE">
        <w:rPr>
          <w:noProof/>
          <w:lang w:val="en-US" w:eastAsia="ja-JP"/>
        </w:rPr>
        <w:t>Atlas Demonstration Toolbox</w:t>
      </w:r>
      <w:r>
        <w:rPr>
          <w:noProof/>
        </w:rPr>
        <w:tab/>
      </w:r>
      <w:r>
        <w:rPr>
          <w:noProof/>
        </w:rPr>
        <w:fldChar w:fldCharType="begin"/>
      </w:r>
      <w:r>
        <w:rPr>
          <w:noProof/>
        </w:rPr>
        <w:instrText xml:space="preserve"> PAGEREF _Toc231610978 \h </w:instrText>
      </w:r>
      <w:r>
        <w:rPr>
          <w:noProof/>
        </w:rPr>
      </w:r>
      <w:r>
        <w:rPr>
          <w:noProof/>
        </w:rPr>
        <w:fldChar w:fldCharType="separate"/>
      </w:r>
      <w:r w:rsidR="00DC5B31">
        <w:rPr>
          <w:noProof/>
        </w:rPr>
        <w:t>1</w:t>
      </w:r>
      <w:r>
        <w:rPr>
          <w:noProof/>
        </w:rPr>
        <w:fldChar w:fldCharType="end"/>
      </w:r>
    </w:p>
    <w:p w14:paraId="30C11F0E" w14:textId="77777777" w:rsidR="0036449F" w:rsidRDefault="0036449F">
      <w:pPr>
        <w:pStyle w:val="TOC1"/>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Prerequisites</w:t>
      </w:r>
      <w:r>
        <w:rPr>
          <w:noProof/>
        </w:rPr>
        <w:tab/>
      </w:r>
      <w:r>
        <w:rPr>
          <w:noProof/>
        </w:rPr>
        <w:fldChar w:fldCharType="begin"/>
      </w:r>
      <w:r>
        <w:rPr>
          <w:noProof/>
        </w:rPr>
        <w:instrText xml:space="preserve"> PAGEREF _Toc231610979 \h </w:instrText>
      </w:r>
      <w:r>
        <w:rPr>
          <w:noProof/>
        </w:rPr>
      </w:r>
      <w:r>
        <w:rPr>
          <w:noProof/>
        </w:rPr>
        <w:fldChar w:fldCharType="separate"/>
      </w:r>
      <w:r w:rsidR="00DC5B31">
        <w:rPr>
          <w:noProof/>
        </w:rPr>
        <w:t>1</w:t>
      </w:r>
      <w:r>
        <w:rPr>
          <w:noProof/>
        </w:rPr>
        <w:fldChar w:fldCharType="end"/>
      </w:r>
    </w:p>
    <w:p w14:paraId="7BD12D88" w14:textId="77777777" w:rsidR="0036449F" w:rsidRDefault="0036449F">
      <w:pPr>
        <w:pStyle w:val="TOC2"/>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EnSoft Atlas</w:t>
      </w:r>
      <w:r>
        <w:rPr>
          <w:noProof/>
        </w:rPr>
        <w:tab/>
      </w:r>
      <w:r>
        <w:rPr>
          <w:noProof/>
        </w:rPr>
        <w:fldChar w:fldCharType="begin"/>
      </w:r>
      <w:r>
        <w:rPr>
          <w:noProof/>
        </w:rPr>
        <w:instrText xml:space="preserve"> PAGEREF _Toc231610980 \h </w:instrText>
      </w:r>
      <w:r>
        <w:rPr>
          <w:noProof/>
        </w:rPr>
      </w:r>
      <w:r>
        <w:rPr>
          <w:noProof/>
        </w:rPr>
        <w:fldChar w:fldCharType="separate"/>
      </w:r>
      <w:r w:rsidR="00DC5B31">
        <w:rPr>
          <w:noProof/>
        </w:rPr>
        <w:t>1</w:t>
      </w:r>
      <w:r>
        <w:rPr>
          <w:noProof/>
        </w:rPr>
        <w:fldChar w:fldCharType="end"/>
      </w:r>
    </w:p>
    <w:p w14:paraId="22CCA542" w14:textId="77777777" w:rsidR="0036449F" w:rsidRDefault="0036449F">
      <w:pPr>
        <w:pStyle w:val="TOC2"/>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Android SDK</w:t>
      </w:r>
      <w:r>
        <w:rPr>
          <w:noProof/>
        </w:rPr>
        <w:tab/>
      </w:r>
      <w:r>
        <w:rPr>
          <w:noProof/>
        </w:rPr>
        <w:fldChar w:fldCharType="begin"/>
      </w:r>
      <w:r>
        <w:rPr>
          <w:noProof/>
        </w:rPr>
        <w:instrText xml:space="preserve"> PAGEREF _Toc231610981 \h </w:instrText>
      </w:r>
      <w:r>
        <w:rPr>
          <w:noProof/>
        </w:rPr>
      </w:r>
      <w:r>
        <w:rPr>
          <w:noProof/>
        </w:rPr>
        <w:fldChar w:fldCharType="separate"/>
      </w:r>
      <w:r w:rsidR="00DC5B31">
        <w:rPr>
          <w:noProof/>
        </w:rPr>
        <w:t>1</w:t>
      </w:r>
      <w:r>
        <w:rPr>
          <w:noProof/>
        </w:rPr>
        <w:fldChar w:fldCharType="end"/>
      </w:r>
    </w:p>
    <w:p w14:paraId="1FEC895B" w14:textId="77777777" w:rsidR="0036449F" w:rsidRDefault="0036449F">
      <w:pPr>
        <w:pStyle w:val="TOC2"/>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Demonstration Toolbox</w:t>
      </w:r>
      <w:r>
        <w:rPr>
          <w:noProof/>
        </w:rPr>
        <w:tab/>
      </w:r>
      <w:r>
        <w:rPr>
          <w:noProof/>
        </w:rPr>
        <w:fldChar w:fldCharType="begin"/>
      </w:r>
      <w:r>
        <w:rPr>
          <w:noProof/>
        </w:rPr>
        <w:instrText xml:space="preserve"> PAGEREF _Toc231610982 \h </w:instrText>
      </w:r>
      <w:r>
        <w:rPr>
          <w:noProof/>
        </w:rPr>
      </w:r>
      <w:r>
        <w:rPr>
          <w:noProof/>
        </w:rPr>
        <w:fldChar w:fldCharType="separate"/>
      </w:r>
      <w:r w:rsidR="00DC5B31">
        <w:rPr>
          <w:noProof/>
        </w:rPr>
        <w:t>1</w:t>
      </w:r>
      <w:r>
        <w:rPr>
          <w:noProof/>
        </w:rPr>
        <w:fldChar w:fldCharType="end"/>
      </w:r>
    </w:p>
    <w:p w14:paraId="505E1A43" w14:textId="77777777" w:rsidR="0036449F" w:rsidRDefault="0036449F">
      <w:pPr>
        <w:pStyle w:val="TOC1"/>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Code Comprehension Demo</w:t>
      </w:r>
      <w:r>
        <w:rPr>
          <w:noProof/>
        </w:rPr>
        <w:tab/>
      </w:r>
      <w:r>
        <w:rPr>
          <w:noProof/>
        </w:rPr>
        <w:fldChar w:fldCharType="begin"/>
      </w:r>
      <w:r>
        <w:rPr>
          <w:noProof/>
        </w:rPr>
        <w:instrText xml:space="preserve"> PAGEREF _Toc231610983 \h </w:instrText>
      </w:r>
      <w:r>
        <w:rPr>
          <w:noProof/>
        </w:rPr>
      </w:r>
      <w:r>
        <w:rPr>
          <w:noProof/>
        </w:rPr>
        <w:fldChar w:fldCharType="separate"/>
      </w:r>
      <w:r w:rsidR="00DC5B31">
        <w:rPr>
          <w:noProof/>
        </w:rPr>
        <w:t>2</w:t>
      </w:r>
      <w:r>
        <w:rPr>
          <w:noProof/>
        </w:rPr>
        <w:fldChar w:fldCharType="end"/>
      </w:r>
    </w:p>
    <w:p w14:paraId="45224AA4" w14:textId="77777777" w:rsidR="0036449F" w:rsidRDefault="0036449F">
      <w:pPr>
        <w:pStyle w:val="TOC1"/>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Safe Synchronization Demo</w:t>
      </w:r>
      <w:r>
        <w:rPr>
          <w:noProof/>
        </w:rPr>
        <w:tab/>
      </w:r>
      <w:r>
        <w:rPr>
          <w:noProof/>
        </w:rPr>
        <w:fldChar w:fldCharType="begin"/>
      </w:r>
      <w:r>
        <w:rPr>
          <w:noProof/>
        </w:rPr>
        <w:instrText xml:space="preserve"> PAGEREF _Toc231610984 \h </w:instrText>
      </w:r>
      <w:r>
        <w:rPr>
          <w:noProof/>
        </w:rPr>
      </w:r>
      <w:r>
        <w:rPr>
          <w:noProof/>
        </w:rPr>
        <w:fldChar w:fldCharType="separate"/>
      </w:r>
      <w:r w:rsidR="00DC5B31">
        <w:rPr>
          <w:noProof/>
        </w:rPr>
        <w:t>5</w:t>
      </w:r>
      <w:r>
        <w:rPr>
          <w:noProof/>
        </w:rPr>
        <w:fldChar w:fldCharType="end"/>
      </w:r>
    </w:p>
    <w:p w14:paraId="4F96484C" w14:textId="77777777" w:rsidR="0036449F" w:rsidRDefault="0036449F">
      <w:pPr>
        <w:pStyle w:val="TOC1"/>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API Compliance Demo</w:t>
      </w:r>
      <w:r>
        <w:rPr>
          <w:noProof/>
        </w:rPr>
        <w:tab/>
      </w:r>
      <w:r>
        <w:rPr>
          <w:noProof/>
        </w:rPr>
        <w:fldChar w:fldCharType="begin"/>
      </w:r>
      <w:r>
        <w:rPr>
          <w:noProof/>
        </w:rPr>
        <w:instrText xml:space="preserve"> PAGEREF _Toc231610985 \h </w:instrText>
      </w:r>
      <w:r>
        <w:rPr>
          <w:noProof/>
        </w:rPr>
      </w:r>
      <w:r>
        <w:rPr>
          <w:noProof/>
        </w:rPr>
        <w:fldChar w:fldCharType="separate"/>
      </w:r>
      <w:r w:rsidR="00DC5B31">
        <w:rPr>
          <w:noProof/>
        </w:rPr>
        <w:t>7</w:t>
      </w:r>
      <w:r>
        <w:rPr>
          <w:noProof/>
        </w:rPr>
        <w:fldChar w:fldCharType="end"/>
      </w:r>
    </w:p>
    <w:p w14:paraId="536079D4" w14:textId="77777777" w:rsidR="0036449F" w:rsidRDefault="0036449F">
      <w:pPr>
        <w:pStyle w:val="TOC1"/>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Resources</w:t>
      </w:r>
      <w:r>
        <w:rPr>
          <w:noProof/>
        </w:rPr>
        <w:tab/>
      </w:r>
      <w:r>
        <w:rPr>
          <w:noProof/>
        </w:rPr>
        <w:fldChar w:fldCharType="begin"/>
      </w:r>
      <w:r>
        <w:rPr>
          <w:noProof/>
        </w:rPr>
        <w:instrText xml:space="preserve"> PAGEREF _Toc231610986 \h </w:instrText>
      </w:r>
      <w:r>
        <w:rPr>
          <w:noProof/>
        </w:rPr>
      </w:r>
      <w:r>
        <w:rPr>
          <w:noProof/>
        </w:rPr>
        <w:fldChar w:fldCharType="separate"/>
      </w:r>
      <w:r w:rsidR="00DC5B31">
        <w:rPr>
          <w:noProof/>
        </w:rPr>
        <w:t>9</w:t>
      </w:r>
      <w:r>
        <w:rPr>
          <w:noProof/>
        </w:rPr>
        <w:fldChar w:fldCharType="end"/>
      </w:r>
    </w:p>
    <w:p w14:paraId="372E9B46" w14:textId="77777777" w:rsidR="00DE7451" w:rsidRDefault="0036449F"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color w:val="auto"/>
          <w:sz w:val="24"/>
          <w:lang w:val="en-US" w:eastAsia="ja-JP"/>
        </w:rPr>
        <w:fldChar w:fldCharType="end"/>
      </w:r>
    </w:p>
    <w:p w14:paraId="12079D6E" w14:textId="77777777" w:rsidR="00DE7451" w:rsidRPr="0036449F" w:rsidRDefault="00DE7451" w:rsidP="0036449F">
      <w:pPr>
        <w:pStyle w:val="Heading1"/>
        <w:rPr>
          <w:lang w:val="en-US" w:eastAsia="ja-JP"/>
        </w:rPr>
      </w:pPr>
      <w:bookmarkStart w:id="1" w:name="_Toc231610979"/>
      <w:r>
        <w:rPr>
          <w:lang w:val="en-US" w:eastAsia="ja-JP"/>
        </w:rPr>
        <w:t>Prerequisites</w:t>
      </w:r>
      <w:bookmarkEnd w:id="1"/>
    </w:p>
    <w:p w14:paraId="492F4600" w14:textId="77777777" w:rsidR="00DE7451" w:rsidRDefault="00DE7451" w:rsidP="00DE7451">
      <w:pPr>
        <w:pStyle w:val="Heading2"/>
        <w:rPr>
          <w:lang w:val="en-US" w:eastAsia="ja-JP"/>
        </w:rPr>
      </w:pPr>
      <w:bookmarkStart w:id="2" w:name="_Toc231610980"/>
      <w:r>
        <w:rPr>
          <w:lang w:val="en-US" w:eastAsia="ja-JP"/>
        </w:rPr>
        <w:t>EnSoft Atlas</w:t>
      </w:r>
      <w:bookmarkEnd w:id="2"/>
    </w:p>
    <w:p w14:paraId="359D3AF4"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6BEB6B05" w14:textId="77777777" w:rsidR="00DE7451" w:rsidRDefault="00DE7451" w:rsidP="00DE7451">
      <w:pPr>
        <w:pStyle w:val="BodyText"/>
        <w:rPr>
          <w:lang w:val="en-US" w:eastAsia="ja-JP"/>
        </w:rPr>
      </w:pPr>
      <w:r>
        <w:rPr>
          <w:lang w:val="en-US" w:eastAsia="ja-JP"/>
        </w:rPr>
        <w:t xml:space="preserve">The Atlas Demonstration Toolbox requires an Eclipse install with the EnSoft Atlas plugin.   If you do not have a copy of Atlas, please visit </w:t>
      </w:r>
      <w:proofErr w:type="spellStart"/>
      <w:r>
        <w:rPr>
          <w:lang w:val="en-US" w:eastAsia="ja-JP"/>
        </w:rPr>
        <w:t>EnSoft’s</w:t>
      </w:r>
      <w:proofErr w:type="spellEnd"/>
      <w:r>
        <w:rPr>
          <w:lang w:val="en-US" w:eastAsia="ja-JP"/>
        </w:rPr>
        <w:t xml:space="preserve"> request page.</w:t>
      </w:r>
    </w:p>
    <w:p w14:paraId="41758A7D" w14:textId="77777777" w:rsidR="0036449F" w:rsidRPr="0036449F" w:rsidRDefault="00DE7451" w:rsidP="0036449F">
      <w:pPr>
        <w:pStyle w:val="BodyText"/>
        <w:tabs>
          <w:tab w:val="left" w:pos="7400"/>
        </w:tabs>
        <w:rPr>
          <w:lang w:val="en-US" w:eastAsia="ja-JP"/>
        </w:rPr>
      </w:pPr>
      <w:r w:rsidRPr="00DE7451">
        <w:rPr>
          <w:b/>
          <w:lang w:val="en-US" w:eastAsia="ja-JP"/>
        </w:rPr>
        <w:t>Atlas Request:</w:t>
      </w:r>
      <w:r>
        <w:rPr>
          <w:lang w:val="en-US" w:eastAsia="ja-JP"/>
        </w:rPr>
        <w:t xml:space="preserve"> </w:t>
      </w:r>
      <w:hyperlink r:id="rId9" w:history="1">
        <w:r>
          <w:rPr>
            <w:color w:val="000099"/>
            <w:u w:val="single" w:color="000099"/>
            <w:lang w:val="en-US" w:eastAsia="ja-JP"/>
          </w:rPr>
          <w:t>http://www.ensoftcorp.com/atlas_request/</w:t>
        </w:r>
      </w:hyperlink>
      <w:r w:rsidR="0036449F">
        <w:rPr>
          <w:lang w:val="en-US" w:eastAsia="ja-JP"/>
        </w:rPr>
        <w:tab/>
      </w:r>
    </w:p>
    <w:p w14:paraId="554EB7FF" w14:textId="77777777" w:rsidR="00DE7451" w:rsidRDefault="00DE7451" w:rsidP="00DE7451">
      <w:pPr>
        <w:pStyle w:val="Heading2"/>
        <w:rPr>
          <w:lang w:val="en-US" w:eastAsia="ja-JP"/>
        </w:rPr>
      </w:pPr>
      <w:bookmarkStart w:id="3" w:name="_Toc231610981"/>
      <w:r>
        <w:rPr>
          <w:lang w:val="en-US" w:eastAsia="ja-JP"/>
        </w:rPr>
        <w:t>Android SDK</w:t>
      </w:r>
      <w:bookmarkEnd w:id="3"/>
    </w:p>
    <w:p w14:paraId="47F5A2A1"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356CD108" w14:textId="77777777" w:rsidR="00DE7451" w:rsidRDefault="00DE7451" w:rsidP="00DE7451">
      <w:pPr>
        <w:pStyle w:val="BodyText"/>
        <w:rPr>
          <w:lang w:val="en-US" w:eastAsia="ja-JP"/>
        </w:rPr>
      </w:pPr>
      <w:r>
        <w:rPr>
          <w:lang w:val="en-US" w:eastAsia="ja-JP"/>
        </w:rPr>
        <w:t>The Atlas Demonstration Toolbox provides Android apps as analysis examples. For the best experience, please download the Android SDK and install the ADT plugin for your Eclipse install.</w:t>
      </w:r>
    </w:p>
    <w:p w14:paraId="2A9BF1E1" w14:textId="77777777" w:rsidR="00DE7451" w:rsidRDefault="00DE7451" w:rsidP="00DE7451">
      <w:pPr>
        <w:pStyle w:val="BodyText"/>
        <w:rPr>
          <w:lang w:val="en-US" w:eastAsia="ja-JP"/>
        </w:rPr>
      </w:pPr>
      <w:r w:rsidRPr="00DE7451">
        <w:rPr>
          <w:b/>
          <w:lang w:val="en-US" w:eastAsia="ja-JP"/>
        </w:rPr>
        <w:t>Android SDK:</w:t>
      </w:r>
      <w:r>
        <w:rPr>
          <w:lang w:val="en-US" w:eastAsia="ja-JP"/>
        </w:rPr>
        <w:t xml:space="preserve"> </w:t>
      </w:r>
      <w:hyperlink r:id="rId10" w:anchor="download" w:history="1">
        <w:r>
          <w:rPr>
            <w:color w:val="000099"/>
            <w:u w:val="single" w:color="000099"/>
            <w:lang w:val="en-US" w:eastAsia="ja-JP"/>
          </w:rPr>
          <w:t>http://developer.android.com/sdk/index.html#download</w:t>
        </w:r>
      </w:hyperlink>
    </w:p>
    <w:p w14:paraId="3B9B13A3" w14:textId="77777777" w:rsidR="0036449F" w:rsidRPr="0036449F" w:rsidRDefault="00DE7451" w:rsidP="0036449F">
      <w:pPr>
        <w:pStyle w:val="BodyText"/>
        <w:rPr>
          <w:lang w:val="en-US" w:eastAsia="ja-JP"/>
        </w:rPr>
      </w:pPr>
      <w:r w:rsidRPr="00DE7451">
        <w:rPr>
          <w:b/>
          <w:lang w:val="en-US" w:eastAsia="ja-JP"/>
        </w:rPr>
        <w:t>ADT Plugin:</w:t>
      </w:r>
      <w:r>
        <w:rPr>
          <w:lang w:val="en-US" w:eastAsia="ja-JP"/>
        </w:rPr>
        <w:t xml:space="preserve"> </w:t>
      </w:r>
      <w:hyperlink r:id="rId11" w:history="1">
        <w:r>
          <w:rPr>
            <w:color w:val="000099"/>
            <w:u w:val="single" w:color="000099"/>
            <w:lang w:val="en-US" w:eastAsia="ja-JP"/>
          </w:rPr>
          <w:t>http://developer.android.com/sdk/installing/installing-adt.html</w:t>
        </w:r>
      </w:hyperlink>
    </w:p>
    <w:p w14:paraId="474D3852" w14:textId="77777777" w:rsidR="00DE7451" w:rsidRDefault="00DE7451" w:rsidP="00DE7451">
      <w:pPr>
        <w:pStyle w:val="Heading2"/>
        <w:rPr>
          <w:lang w:val="en-US" w:eastAsia="ja-JP"/>
        </w:rPr>
      </w:pPr>
      <w:bookmarkStart w:id="4" w:name="_Toc231610982"/>
      <w:r>
        <w:rPr>
          <w:lang w:val="en-US" w:eastAsia="ja-JP"/>
        </w:rPr>
        <w:t>Demonstration Toolbox</w:t>
      </w:r>
      <w:bookmarkEnd w:id="4"/>
    </w:p>
    <w:p w14:paraId="78766F09"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728EB6E2" w14:textId="77777777" w:rsidR="00DE7451" w:rsidRDefault="00DE7451" w:rsidP="00DE7451">
      <w:pPr>
        <w:pStyle w:val="BodyText"/>
        <w:rPr>
          <w:lang w:val="en-US" w:eastAsia="ja-JP"/>
        </w:rPr>
      </w:pPr>
      <w:r>
        <w:rPr>
          <w:lang w:val="en-US" w:eastAsia="ja-JP"/>
        </w:rPr>
        <w:t xml:space="preserve">To use the Demonstration Toolbox, you will of course need a copy of the toolbox project. Use the link below and import the project into your Eclipse workspace. </w:t>
      </w:r>
    </w:p>
    <w:p w14:paraId="680AFDCD" w14:textId="77777777" w:rsidR="00DE7451" w:rsidRDefault="00DE7451" w:rsidP="00DE7451">
      <w:pPr>
        <w:pStyle w:val="BodyText"/>
        <w:rPr>
          <w:lang w:val="en-US" w:eastAsia="ja-JP"/>
        </w:rPr>
      </w:pPr>
      <w:r w:rsidRPr="0036449F">
        <w:rPr>
          <w:b/>
          <w:lang w:val="en-US" w:eastAsia="ja-JP"/>
        </w:rPr>
        <w:t xml:space="preserve">Demonstration Toolbox: </w:t>
      </w:r>
      <w:hyperlink r:id="rId12" w:history="1">
        <w:r>
          <w:rPr>
            <w:color w:val="000099"/>
            <w:u w:val="single" w:color="000099"/>
            <w:lang w:val="en-US" w:eastAsia="ja-JP"/>
          </w:rPr>
          <w:t>https://github.com/EnSoftCorp/Demonstration-Toolbox</w:t>
        </w:r>
      </w:hyperlink>
    </w:p>
    <w:p w14:paraId="08B78B80"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046F61CE" w14:textId="77777777" w:rsidR="00DE7451" w:rsidRDefault="00DE7451" w:rsidP="00DE7451">
      <w:pPr>
        <w:pStyle w:val="Heading1"/>
        <w:rPr>
          <w:lang w:val="en-US" w:eastAsia="ja-JP"/>
        </w:rPr>
      </w:pPr>
      <w:bookmarkStart w:id="5" w:name="_Toc231610983"/>
      <w:r>
        <w:rPr>
          <w:lang w:val="en-US" w:eastAsia="ja-JP"/>
        </w:rPr>
        <w:lastRenderedPageBreak/>
        <w:t>Code Comprehension Demo</w:t>
      </w:r>
      <w:bookmarkEnd w:id="5"/>
    </w:p>
    <w:p w14:paraId="4007C712" w14:textId="77777777" w:rsidR="00DE7451" w:rsidRDefault="00DE7451" w:rsidP="00DE7451">
      <w:pPr>
        <w:pStyle w:val="BodyText"/>
        <w:rPr>
          <w:lang w:val="en-US" w:eastAsia="ja-JP"/>
        </w:rPr>
      </w:pPr>
      <w:r>
        <w:rPr>
          <w:b/>
          <w:bCs/>
          <w:lang w:val="en-US" w:eastAsia="ja-JP"/>
        </w:rPr>
        <w:t>Scripts:</w:t>
      </w:r>
      <w:r>
        <w:rPr>
          <w:lang w:val="en-US" w:eastAsia="ja-JP"/>
        </w:rPr>
        <w:t xml:space="preserve"> src/com.ensoftcorp.atlas.java.demo.comprehension.ComprehensionUtils</w:t>
      </w:r>
    </w:p>
    <w:p w14:paraId="056CCFF7" w14:textId="77777777" w:rsidR="00DE7451" w:rsidRDefault="00DE7451" w:rsidP="00DE7451">
      <w:pPr>
        <w:pStyle w:val="BodyText"/>
        <w:rPr>
          <w:lang w:val="en-US" w:eastAsia="ja-JP"/>
        </w:rPr>
      </w:pPr>
      <w:r>
        <w:rPr>
          <w:b/>
          <w:bCs/>
          <w:lang w:val="en-US" w:eastAsia="ja-JP"/>
        </w:rPr>
        <w:t>Example App:</w:t>
      </w:r>
      <w:r>
        <w:rPr>
          <w:lang w:val="en-US" w:eastAsia="ja-JP"/>
        </w:rPr>
        <w:t xml:space="preserve"> app/</w:t>
      </w:r>
      <w:proofErr w:type="spellStart"/>
      <w:r>
        <w:rPr>
          <w:lang w:val="en-US" w:eastAsia="ja-JP"/>
        </w:rPr>
        <w:t>connectbot</w:t>
      </w:r>
      <w:proofErr w:type="spellEnd"/>
    </w:p>
    <w:p w14:paraId="3A72E2B7" w14:textId="77777777" w:rsidR="00DE7451" w:rsidRDefault="00DE7451" w:rsidP="00DE7451">
      <w:pPr>
        <w:pStyle w:val="BodyText"/>
        <w:rPr>
          <w:b/>
          <w:bCs/>
          <w:lang w:val="en-US" w:eastAsia="ja-JP"/>
        </w:rPr>
      </w:pPr>
      <w:r>
        <w:rPr>
          <w:b/>
          <w:bCs/>
          <w:lang w:val="en-US" w:eastAsia="ja-JP"/>
        </w:rPr>
        <w:t>Setup:</w:t>
      </w:r>
    </w:p>
    <w:p w14:paraId="647051DB" w14:textId="77777777" w:rsidR="00DE7451" w:rsidRDefault="00DE7451" w:rsidP="0036449F">
      <w:pPr>
        <w:pStyle w:val="BodyText"/>
        <w:numPr>
          <w:ilvl w:val="0"/>
          <w:numId w:val="4"/>
        </w:numPr>
        <w:rPr>
          <w:lang w:val="en-US" w:eastAsia="ja-JP"/>
        </w:rPr>
      </w:pPr>
      <w:r>
        <w:rPr>
          <w:lang w:val="en-US" w:eastAsia="ja-JP"/>
        </w:rPr>
        <w:t xml:space="preserve">Import </w:t>
      </w:r>
      <w:proofErr w:type="spellStart"/>
      <w:r>
        <w:rPr>
          <w:lang w:val="en-US" w:eastAsia="ja-JP"/>
        </w:rPr>
        <w:t>ConnectBot</w:t>
      </w:r>
      <w:proofErr w:type="spellEnd"/>
      <w:r>
        <w:rPr>
          <w:lang w:val="en-US" w:eastAsia="ja-JP"/>
        </w:rPr>
        <w:t>, index with Atlas, and restart the Interpreter view.</w:t>
      </w:r>
    </w:p>
    <w:p w14:paraId="4401346C" w14:textId="77777777" w:rsidR="00DE7451" w:rsidRDefault="00DE7451" w:rsidP="0036449F">
      <w:pPr>
        <w:pStyle w:val="BodyText"/>
        <w:numPr>
          <w:ilvl w:val="0"/>
          <w:numId w:val="4"/>
        </w:numPr>
        <w:rPr>
          <w:lang w:val="en-US" w:eastAsia="ja-JP"/>
        </w:rPr>
      </w:pPr>
      <w:r>
        <w:rPr>
          <w:lang w:val="en-US" w:eastAsia="ja-JP"/>
        </w:rPr>
        <w:t xml:space="preserve">Open </w:t>
      </w:r>
      <w:proofErr w:type="spellStart"/>
      <w:r>
        <w:rPr>
          <w:lang w:val="en-US" w:eastAsia="ja-JP"/>
        </w:rPr>
        <w:t>ComprehensionUtils.scala</w:t>
      </w:r>
      <w:proofErr w:type="spellEnd"/>
      <w:r>
        <w:rPr>
          <w:lang w:val="en-US" w:eastAsia="ja-JP"/>
        </w:rPr>
        <w:t xml:space="preserve"> for viewing.</w:t>
      </w:r>
    </w:p>
    <w:p w14:paraId="7D44E25B" w14:textId="77777777" w:rsidR="00DE7451" w:rsidRDefault="00DE7451" w:rsidP="00DE7451">
      <w:pPr>
        <w:pStyle w:val="BodyText"/>
        <w:rPr>
          <w:lang w:val="en-US" w:eastAsia="ja-JP"/>
        </w:rPr>
      </w:pPr>
    </w:p>
    <w:p w14:paraId="4B2B5346" w14:textId="556E29C4" w:rsidR="00F479F1" w:rsidRDefault="00DE7451" w:rsidP="00DE7451">
      <w:pPr>
        <w:pStyle w:val="BodyText"/>
        <w:rPr>
          <w:lang w:val="en-US" w:eastAsia="ja-JP"/>
        </w:rPr>
      </w:pPr>
      <w:r>
        <w:rPr>
          <w:lang w:val="en-US" w:eastAsia="ja-JP"/>
        </w:rPr>
        <w:t>Software today is large and complex. In order to maintain or even understand a large code base, software engineers need effective comprehension tools to answer questions such as:</w:t>
      </w:r>
    </w:p>
    <w:p w14:paraId="3F252092" w14:textId="77777777" w:rsidR="00F479F1" w:rsidRDefault="00F479F1" w:rsidP="00DE7451">
      <w:pPr>
        <w:pStyle w:val="BodyText"/>
        <w:rPr>
          <w:lang w:val="en-US" w:eastAsia="ja-JP"/>
        </w:rPr>
      </w:pPr>
    </w:p>
    <w:p w14:paraId="14C7C7D9" w14:textId="77777777" w:rsidR="00DE7451" w:rsidRPr="00DE7451" w:rsidRDefault="00DE7451" w:rsidP="00DE7451">
      <w:pPr>
        <w:pStyle w:val="BodyText"/>
        <w:rPr>
          <w:i/>
          <w:lang w:val="en-US" w:eastAsia="ja-JP"/>
        </w:rPr>
      </w:pPr>
      <w:r w:rsidRPr="00DE7451">
        <w:rPr>
          <w:i/>
          <w:lang w:val="en-US" w:eastAsia="ja-JP"/>
        </w:rPr>
        <w:t>What methods call method M?</w:t>
      </w:r>
    </w:p>
    <w:p w14:paraId="4F4A9C55" w14:textId="77777777" w:rsidR="00DE7451" w:rsidRPr="00DE7451" w:rsidRDefault="00DE7451" w:rsidP="00DE7451">
      <w:pPr>
        <w:pStyle w:val="BodyText"/>
        <w:rPr>
          <w:i/>
          <w:lang w:val="en-US" w:eastAsia="ja-JP"/>
        </w:rPr>
      </w:pPr>
      <w:r w:rsidRPr="00DE7451">
        <w:rPr>
          <w:i/>
          <w:lang w:val="en-US" w:eastAsia="ja-JP"/>
        </w:rPr>
        <w:t>Where does type T sit in the inheritance hierarchy?</w:t>
      </w:r>
    </w:p>
    <w:p w14:paraId="7D162061" w14:textId="58266E9C" w:rsidR="00DE7451" w:rsidRDefault="00DE7451" w:rsidP="00DE7451">
      <w:pPr>
        <w:pStyle w:val="BodyText"/>
        <w:rPr>
          <w:i/>
          <w:lang w:val="en-US" w:eastAsia="ja-JP"/>
        </w:rPr>
      </w:pPr>
      <w:r w:rsidRPr="00DE7451">
        <w:rPr>
          <w:i/>
          <w:lang w:val="en-US" w:eastAsia="ja-JP"/>
        </w:rPr>
        <w:t>What data may flow to variable V?</w:t>
      </w:r>
    </w:p>
    <w:p w14:paraId="7E452EE6" w14:textId="77777777" w:rsidR="00F479F1" w:rsidRPr="00F479F1" w:rsidRDefault="00F479F1" w:rsidP="00DE7451">
      <w:pPr>
        <w:pStyle w:val="BodyText"/>
        <w:rPr>
          <w:i/>
          <w:lang w:val="en-US" w:eastAsia="ja-JP"/>
        </w:rPr>
      </w:pPr>
    </w:p>
    <w:p w14:paraId="54E527F1" w14:textId="77777777" w:rsidR="00DE7451" w:rsidRDefault="00DE7451" w:rsidP="00DE7451">
      <w:pPr>
        <w:pStyle w:val="BodyText"/>
        <w:rPr>
          <w:lang w:val="en-US" w:eastAsia="ja-JP"/>
        </w:rPr>
      </w:pPr>
      <w:r>
        <w:rPr>
          <w:lang w:val="en-US" w:eastAsia="ja-JP"/>
        </w:rPr>
        <w:t>Some “canned” tools exist for answering questions like this. Unfortunately, these tools tend to be hard-coded for a set of very specific use cases, and cannot be customized or used for other purposes. With Atlas, we can write customized scripts to answer these questions, without diminishing the flexibility or generality of the tool!</w:t>
      </w:r>
    </w:p>
    <w:p w14:paraId="763A2862" w14:textId="77777777" w:rsidR="00DE7451" w:rsidRDefault="00DE7451" w:rsidP="00DE7451">
      <w:pPr>
        <w:pStyle w:val="BodyText"/>
        <w:rPr>
          <w:lang w:val="en-US" w:eastAsia="ja-JP"/>
        </w:rPr>
      </w:pPr>
      <w:r>
        <w:rPr>
          <w:lang w:val="en-US" w:eastAsia="ja-JP"/>
        </w:rPr>
        <w:t xml:space="preserve">Take a look at </w:t>
      </w:r>
      <w:proofErr w:type="spellStart"/>
      <w:r>
        <w:rPr>
          <w:lang w:val="en-US" w:eastAsia="ja-JP"/>
        </w:rPr>
        <w:t>ComprehensionUtils</w:t>
      </w:r>
      <w:proofErr w:type="spellEnd"/>
      <w:r>
        <w:rPr>
          <w:lang w:val="en-US" w:eastAsia="ja-JP"/>
        </w:rPr>
        <w:t xml:space="preserve">, a set of Atlas scripts written in a few minutes to answer comprehension questions. We see several public methods defined: </w:t>
      </w:r>
      <w:proofErr w:type="spellStart"/>
      <w:r>
        <w:rPr>
          <w:lang w:val="en-US" w:eastAsia="ja-JP"/>
        </w:rPr>
        <w:t>callGraph</w:t>
      </w:r>
      <w:proofErr w:type="spellEnd"/>
      <w:r>
        <w:rPr>
          <w:lang w:val="en-US" w:eastAsia="ja-JP"/>
        </w:rPr>
        <w:t xml:space="preserve">, </w:t>
      </w:r>
      <w:proofErr w:type="spellStart"/>
      <w:r>
        <w:rPr>
          <w:lang w:val="en-US" w:eastAsia="ja-JP"/>
        </w:rPr>
        <w:t>dataFlow</w:t>
      </w:r>
      <w:proofErr w:type="spellEnd"/>
      <w:r>
        <w:rPr>
          <w:lang w:val="en-US" w:eastAsia="ja-JP"/>
        </w:rPr>
        <w:t xml:space="preserve">, declarations, interactions, overrides, and </w:t>
      </w:r>
      <w:proofErr w:type="spellStart"/>
      <w:r>
        <w:rPr>
          <w:lang w:val="en-US" w:eastAsia="ja-JP"/>
        </w:rPr>
        <w:t>typeHierarchy</w:t>
      </w:r>
      <w:proofErr w:type="spellEnd"/>
      <w:r>
        <w:rPr>
          <w:lang w:val="en-US" w:eastAsia="ja-JP"/>
        </w:rPr>
        <w:t>. Most of these call a private method call bidirectional, which takes a given origin point in the software graph and a variable number of edge kinds. Bidirectional merely selects all edges of the given kinds, performs a forward and reverse traversal from the given origin, and returns the two traversals together with some coloring.</w:t>
      </w:r>
    </w:p>
    <w:p w14:paraId="277A78CB" w14:textId="17DD4F2D" w:rsidR="00DE7451" w:rsidRDefault="00DE7451" w:rsidP="00DE7451">
      <w:pPr>
        <w:pStyle w:val="BodyText"/>
        <w:rPr>
          <w:lang w:val="en-US" w:eastAsia="ja-JP"/>
        </w:rPr>
      </w:pPr>
      <w:r>
        <w:rPr>
          <w:lang w:val="en-US" w:eastAsia="ja-JP"/>
        </w:rPr>
        <w:t xml:space="preserve">Let’s give this a try. Open the class </w:t>
      </w:r>
      <w:proofErr w:type="spellStart"/>
      <w:r>
        <w:rPr>
          <w:lang w:val="en-US" w:eastAsia="ja-JP"/>
        </w:rPr>
        <w:t>org.connectbot.util.Encryptor</w:t>
      </w:r>
      <w:proofErr w:type="spellEnd"/>
      <w:r>
        <w:rPr>
          <w:lang w:val="en-US" w:eastAsia="ja-JP"/>
        </w:rPr>
        <w:t xml:space="preserve">, and select the encrypt method. Suppose we’re a developer and we just made a change to this method. Now we’d like to know the impact of our change by looking at a call graph of the method. On the Interpreter, enter the following to invoke our </w:t>
      </w:r>
      <w:proofErr w:type="spellStart"/>
      <w:r>
        <w:rPr>
          <w:lang w:val="en-US" w:eastAsia="ja-JP"/>
        </w:rPr>
        <w:t>callGraph</w:t>
      </w:r>
      <w:proofErr w:type="spellEnd"/>
      <w:r>
        <w:rPr>
          <w:lang w:val="en-US" w:eastAsia="ja-JP"/>
        </w:rPr>
        <w:t xml:space="preserve"> script:</w:t>
      </w:r>
    </w:p>
    <w:p w14:paraId="56F0BFA3" w14:textId="20333B01" w:rsidR="00DE7451" w:rsidRDefault="00DE7451" w:rsidP="00867AA4">
      <w:pPr>
        <w:pStyle w:val="Code"/>
      </w:pPr>
      <w:proofErr w:type="spellStart"/>
      <w:proofErr w:type="gramStart"/>
      <w:r>
        <w:t>callGraph</w:t>
      </w:r>
      <w:proofErr w:type="spellEnd"/>
      <w:proofErr w:type="gramEnd"/>
      <w:r>
        <w:t>(selected).show</w:t>
      </w:r>
    </w:p>
    <w:p w14:paraId="686B5E0B" w14:textId="77777777" w:rsidR="00867AA4" w:rsidRDefault="00867AA4" w:rsidP="00867AA4">
      <w:pPr>
        <w:pStyle w:val="Code"/>
      </w:pPr>
    </w:p>
    <w:p w14:paraId="0D534DF0" w14:textId="77777777" w:rsidR="00867AA4" w:rsidRDefault="00DE7451" w:rsidP="00DE7451">
      <w:pPr>
        <w:pStyle w:val="BodyText"/>
        <w:rPr>
          <w:lang w:val="en-US" w:eastAsia="ja-JP"/>
        </w:rPr>
      </w:pPr>
      <w:r>
        <w:rPr>
          <w:lang w:val="en-US" w:eastAsia="ja-JP"/>
        </w:rPr>
        <w:t>This query produces and displays the following graph for us.</w:t>
      </w:r>
      <w:r w:rsidR="00867AA4" w:rsidRPr="00867AA4">
        <w:rPr>
          <w:lang w:val="en-US" w:eastAsia="ja-JP"/>
        </w:rPr>
        <w:t xml:space="preserve"> </w:t>
      </w:r>
      <w:bookmarkStart w:id="6" w:name="_GoBack"/>
      <w:bookmarkEnd w:id="6"/>
    </w:p>
    <w:p w14:paraId="6CF4C480" w14:textId="4FE19D98" w:rsidR="00DE7451" w:rsidRDefault="00867AA4" w:rsidP="00DE7451">
      <w:pPr>
        <w:pStyle w:val="BodyText"/>
        <w:rPr>
          <w:lang w:val="en-US" w:eastAsia="ja-JP"/>
        </w:rPr>
      </w:pPr>
      <w:r w:rsidRPr="00867AA4">
        <w:rPr>
          <w:noProof/>
          <w:lang w:val="en-US" w:eastAsia="en-US"/>
        </w:rPr>
        <w:lastRenderedPageBreak/>
        <w:drawing>
          <wp:anchor distT="0" distB="0" distL="114300" distR="114300" simplePos="0" relativeHeight="251663360" behindDoc="0" locked="0" layoutInCell="1" allowOverlap="1" wp14:anchorId="262BECFC" wp14:editId="3D326851">
            <wp:simplePos x="0" y="0"/>
            <wp:positionH relativeFrom="column">
              <wp:posOffset>0</wp:posOffset>
            </wp:positionH>
            <wp:positionV relativeFrom="paragraph">
              <wp:posOffset>1905</wp:posOffset>
            </wp:positionV>
            <wp:extent cx="5400675" cy="4820920"/>
            <wp:effectExtent l="0" t="0" r="9525" b="508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4820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046B59" w14:textId="7A03AD2D" w:rsidR="00DE7451" w:rsidRDefault="00DE7451" w:rsidP="00DE7451">
      <w:pPr>
        <w:pStyle w:val="BodyText"/>
        <w:rPr>
          <w:lang w:val="en-US" w:eastAsia="ja-JP"/>
        </w:rPr>
      </w:pPr>
      <w:r>
        <w:rPr>
          <w:lang w:val="en-US" w:eastAsia="ja-JP"/>
        </w:rPr>
        <w:t>Notice that the encrypt method itself is highlighted in yellow, its reverse call graph in green, and its forward call graph in blue. Now, suppose we made a specific change to the way encrypt uses its parameter, iterations. Perhaps we would like to see a data flow graph of where this data comes from and flows to. Returning to the code for encrypt, select the iterations parameter and entered the following on the interpreter:</w:t>
      </w:r>
    </w:p>
    <w:p w14:paraId="2F4E2946" w14:textId="7A1787BD" w:rsidR="00DE7451" w:rsidRDefault="00DE7451" w:rsidP="00867AA4">
      <w:pPr>
        <w:pStyle w:val="Code"/>
      </w:pPr>
      <w:proofErr w:type="spellStart"/>
      <w:proofErr w:type="gramStart"/>
      <w:r>
        <w:t>dataFlow</w:t>
      </w:r>
      <w:proofErr w:type="spellEnd"/>
      <w:proofErr w:type="gramEnd"/>
      <w:r>
        <w:t>(selected).show</w:t>
      </w:r>
    </w:p>
    <w:p w14:paraId="73BF492E" w14:textId="77777777" w:rsidR="00867AA4" w:rsidRDefault="00867AA4" w:rsidP="00867AA4">
      <w:pPr>
        <w:pStyle w:val="Code"/>
      </w:pPr>
    </w:p>
    <w:p w14:paraId="775580AA" w14:textId="77777777" w:rsidR="00867AA4" w:rsidRDefault="00DE7451" w:rsidP="00DE7451">
      <w:pPr>
        <w:pStyle w:val="BodyText"/>
      </w:pPr>
      <w:r>
        <w:rPr>
          <w:lang w:val="en-US" w:eastAsia="ja-JP"/>
        </w:rPr>
        <w:t>This query produces and displays the following graph:</w:t>
      </w:r>
      <w:r w:rsidR="00867AA4" w:rsidRPr="00867AA4">
        <w:t xml:space="preserve"> </w:t>
      </w:r>
    </w:p>
    <w:p w14:paraId="64923E37" w14:textId="2635EF8C" w:rsidR="00DE7451" w:rsidRDefault="00867AA4" w:rsidP="00DE7451">
      <w:pPr>
        <w:pStyle w:val="BodyText"/>
        <w:rPr>
          <w:lang w:val="en-US" w:eastAsia="ja-JP"/>
        </w:rPr>
      </w:pPr>
      <w:r>
        <w:rPr>
          <w:noProof/>
          <w:lang w:val="en-US" w:eastAsia="en-US"/>
        </w:rPr>
        <w:lastRenderedPageBreak/>
        <w:drawing>
          <wp:anchor distT="0" distB="0" distL="114300" distR="114300" simplePos="0" relativeHeight="251664384" behindDoc="0" locked="0" layoutInCell="1" allowOverlap="1" wp14:anchorId="51D8AE7C" wp14:editId="332EAE13">
            <wp:simplePos x="0" y="0"/>
            <wp:positionH relativeFrom="margin">
              <wp:align>center</wp:align>
            </wp:positionH>
            <wp:positionV relativeFrom="paragraph">
              <wp:posOffset>1905</wp:posOffset>
            </wp:positionV>
            <wp:extent cx="2454275" cy="5484495"/>
            <wp:effectExtent l="0" t="0" r="952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4275" cy="54844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6C69135" w14:textId="0C675CBB" w:rsidR="00DE7451" w:rsidRDefault="00DE7451" w:rsidP="00DE7451">
      <w:pPr>
        <w:pStyle w:val="BodyText"/>
        <w:rPr>
          <w:lang w:val="en-US" w:eastAsia="ja-JP"/>
        </w:rPr>
      </w:pPr>
      <w:r>
        <w:rPr>
          <w:lang w:val="en-US" w:eastAsia="ja-JP"/>
        </w:rPr>
        <w:t xml:space="preserve">Again, the parameter itself is highlighted in yellow, while the forward and reverse data flow graphs are blue and green, respectively. Finally, suppose we want to see the type hierarchy for </w:t>
      </w:r>
      <w:proofErr w:type="spellStart"/>
      <w:r>
        <w:rPr>
          <w:lang w:val="en-US" w:eastAsia="ja-JP"/>
        </w:rPr>
        <w:t>Encryptor</w:t>
      </w:r>
      <w:proofErr w:type="spellEnd"/>
      <w:r>
        <w:rPr>
          <w:lang w:val="en-US" w:eastAsia="ja-JP"/>
        </w:rPr>
        <w:t xml:space="preserve"> to ensure that we’ve made our changes in the correct spot. Select the </w:t>
      </w:r>
      <w:proofErr w:type="spellStart"/>
      <w:r>
        <w:rPr>
          <w:lang w:val="en-US" w:eastAsia="ja-JP"/>
        </w:rPr>
        <w:t>Encryptor</w:t>
      </w:r>
      <w:proofErr w:type="spellEnd"/>
      <w:r>
        <w:rPr>
          <w:lang w:val="en-US" w:eastAsia="ja-JP"/>
        </w:rPr>
        <w:t xml:space="preserve"> class (either in the previous graph, or else in its source code), and enter the following on the interpreter:</w:t>
      </w:r>
    </w:p>
    <w:p w14:paraId="616D259F" w14:textId="745D1E83" w:rsidR="00DE7451" w:rsidRDefault="00DE7451" w:rsidP="00867AA4">
      <w:pPr>
        <w:pStyle w:val="Code"/>
      </w:pPr>
      <w:proofErr w:type="spellStart"/>
      <w:proofErr w:type="gramStart"/>
      <w:r>
        <w:t>typeHierarchy</w:t>
      </w:r>
      <w:proofErr w:type="spellEnd"/>
      <w:proofErr w:type="gramEnd"/>
      <w:r>
        <w:t>(selected).show</w:t>
      </w:r>
    </w:p>
    <w:p w14:paraId="33688AB7" w14:textId="77777777" w:rsidR="00867AA4" w:rsidRDefault="00867AA4" w:rsidP="00867AA4">
      <w:pPr>
        <w:pStyle w:val="Code"/>
      </w:pPr>
    </w:p>
    <w:p w14:paraId="7E339603" w14:textId="1C0EEE39" w:rsidR="00867AA4" w:rsidRDefault="00DE7451" w:rsidP="00DE7451">
      <w:pPr>
        <w:pStyle w:val="BodyText"/>
        <w:rPr>
          <w:lang w:val="en-US" w:eastAsia="ja-JP"/>
        </w:rPr>
      </w:pPr>
      <w:r>
        <w:rPr>
          <w:lang w:val="en-US" w:eastAsia="ja-JP"/>
        </w:rPr>
        <w:t>This query produces and displays the following graph:</w:t>
      </w:r>
    </w:p>
    <w:p w14:paraId="03D5C160" w14:textId="51880032" w:rsidR="00867AA4" w:rsidRPr="00867AA4" w:rsidRDefault="00867AA4" w:rsidP="00DE7451">
      <w:pPr>
        <w:pStyle w:val="BodyText"/>
        <w:rPr>
          <w:b/>
          <w:lang w:val="en-US" w:eastAsia="ja-JP"/>
        </w:rPr>
      </w:pPr>
      <w:r>
        <w:rPr>
          <w:noProof/>
          <w:lang w:val="en-US" w:eastAsia="en-US"/>
        </w:rPr>
        <w:lastRenderedPageBreak/>
        <w:drawing>
          <wp:anchor distT="0" distB="0" distL="114300" distR="114300" simplePos="0" relativeHeight="251658240" behindDoc="0" locked="0" layoutInCell="1" allowOverlap="1" wp14:anchorId="33694EB9" wp14:editId="6689D783">
            <wp:simplePos x="0" y="0"/>
            <wp:positionH relativeFrom="margin">
              <wp:align>center</wp:align>
            </wp:positionH>
            <wp:positionV relativeFrom="paragraph">
              <wp:posOffset>1905</wp:posOffset>
            </wp:positionV>
            <wp:extent cx="1803400" cy="2626995"/>
            <wp:effectExtent l="0" t="0" r="0" b="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3400" cy="2626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77F01" w14:textId="77777777" w:rsidR="00DE7451" w:rsidRDefault="00DE7451" w:rsidP="00DE7451">
      <w:pPr>
        <w:pStyle w:val="BodyText"/>
        <w:rPr>
          <w:lang w:val="en-US" w:eastAsia="ja-JP"/>
        </w:rPr>
      </w:pPr>
      <w:r>
        <w:rPr>
          <w:lang w:val="en-US" w:eastAsia="ja-JP"/>
        </w:rPr>
        <w:t xml:space="preserve">We see that </w:t>
      </w:r>
      <w:proofErr w:type="spellStart"/>
      <w:r>
        <w:rPr>
          <w:lang w:val="en-US" w:eastAsia="ja-JP"/>
        </w:rPr>
        <w:t>Encryptor</w:t>
      </w:r>
      <w:proofErr w:type="spellEnd"/>
      <w:r>
        <w:rPr>
          <w:lang w:val="en-US" w:eastAsia="ja-JP"/>
        </w:rPr>
        <w:t xml:space="preserve"> directly inherits from Object, and nothing extends it. Now that we have used Atlas to evaluate the potential impact of our changes, we are comfortable that all is well.</w:t>
      </w:r>
    </w:p>
    <w:p w14:paraId="099FFA12" w14:textId="77777777" w:rsidR="00DE7451" w:rsidRPr="0036449F" w:rsidRDefault="00DE7451" w:rsidP="0036449F">
      <w:pPr>
        <w:pStyle w:val="BodyText"/>
        <w:rPr>
          <w:lang w:val="en-US" w:eastAsia="ja-JP"/>
        </w:rPr>
      </w:pPr>
      <w:r>
        <w:rPr>
          <w:lang w:val="en-US" w:eastAsia="ja-JP"/>
        </w:rPr>
        <w:t xml:space="preserve">Notice that these features are </w:t>
      </w:r>
      <w:r>
        <w:rPr>
          <w:b/>
          <w:bCs/>
          <w:lang w:val="en-US" w:eastAsia="ja-JP"/>
        </w:rPr>
        <w:t>not</w:t>
      </w:r>
      <w:r>
        <w:rPr>
          <w:lang w:val="en-US" w:eastAsia="ja-JP"/>
        </w:rPr>
        <w:t xml:space="preserve"> part of Atlas... we added them ourselves when we wrote the scripts in </w:t>
      </w:r>
      <w:proofErr w:type="spellStart"/>
      <w:r>
        <w:rPr>
          <w:lang w:val="en-US" w:eastAsia="ja-JP"/>
        </w:rPr>
        <w:t>ComprehensionUtils</w:t>
      </w:r>
      <w:proofErr w:type="spellEnd"/>
      <w:r>
        <w:rPr>
          <w:lang w:val="en-US" w:eastAsia="ja-JP"/>
        </w:rPr>
        <w:t>! This means that we have the power to add more features, tweak existing functionality, remove functionality, etc. to our heart’s content! Other code comprehension tools do not offer customization like this.</w:t>
      </w:r>
    </w:p>
    <w:p w14:paraId="59493A90" w14:textId="77777777" w:rsidR="00DE7451" w:rsidRDefault="00DE7451" w:rsidP="00DE7451">
      <w:pPr>
        <w:pStyle w:val="Heading1"/>
        <w:rPr>
          <w:lang w:val="en-US" w:eastAsia="ja-JP"/>
        </w:rPr>
      </w:pPr>
      <w:bookmarkStart w:id="7" w:name="_Toc231610984"/>
      <w:r>
        <w:rPr>
          <w:lang w:val="en-US" w:eastAsia="ja-JP"/>
        </w:rPr>
        <w:t>Safe Synchronization Demo</w:t>
      </w:r>
      <w:bookmarkEnd w:id="7"/>
    </w:p>
    <w:p w14:paraId="69587EBA" w14:textId="77777777" w:rsidR="00DE7451" w:rsidRDefault="00DE7451" w:rsidP="00DE7451">
      <w:pPr>
        <w:pStyle w:val="BodyText"/>
        <w:rPr>
          <w:lang w:val="en-US" w:eastAsia="ja-JP"/>
        </w:rPr>
      </w:pPr>
      <w:r>
        <w:rPr>
          <w:b/>
          <w:bCs/>
          <w:lang w:val="en-US" w:eastAsia="ja-JP"/>
        </w:rPr>
        <w:t>Scripts:</w:t>
      </w:r>
      <w:r>
        <w:rPr>
          <w:lang w:val="en-US" w:eastAsia="ja-JP"/>
        </w:rPr>
        <w:t xml:space="preserve"> </w:t>
      </w:r>
      <w:proofErr w:type="spellStart"/>
      <w:r>
        <w:rPr>
          <w:lang w:val="en-US" w:eastAsia="ja-JP"/>
        </w:rPr>
        <w:t>src</w:t>
      </w:r>
      <w:proofErr w:type="spellEnd"/>
      <w:r>
        <w:rPr>
          <w:lang w:val="en-US" w:eastAsia="ja-JP"/>
        </w:rPr>
        <w:t>/</w:t>
      </w:r>
      <w:proofErr w:type="spellStart"/>
      <w:r>
        <w:rPr>
          <w:lang w:val="en-US" w:eastAsia="ja-JP"/>
        </w:rPr>
        <w:t>com.ensoftcorp.atlas.java.demo.synchronization.RaceCheck</w:t>
      </w:r>
      <w:proofErr w:type="spellEnd"/>
    </w:p>
    <w:p w14:paraId="03028C4D" w14:textId="77777777" w:rsidR="00DE7451" w:rsidRDefault="00DE7451" w:rsidP="00DE7451">
      <w:pPr>
        <w:pStyle w:val="BodyText"/>
        <w:rPr>
          <w:lang w:val="en-US" w:eastAsia="ja-JP"/>
        </w:rPr>
      </w:pPr>
      <w:r>
        <w:rPr>
          <w:b/>
          <w:bCs/>
          <w:lang w:val="en-US" w:eastAsia="ja-JP"/>
        </w:rPr>
        <w:t xml:space="preserve">Example App: </w:t>
      </w:r>
      <w:r>
        <w:rPr>
          <w:lang w:val="en-US" w:eastAsia="ja-JP"/>
        </w:rPr>
        <w:t>app/Synchronization-Example</w:t>
      </w:r>
    </w:p>
    <w:p w14:paraId="13CD1A93" w14:textId="77777777" w:rsidR="00DE7451" w:rsidRDefault="00DE7451" w:rsidP="00DE7451">
      <w:pPr>
        <w:pStyle w:val="BodyText"/>
        <w:rPr>
          <w:b/>
          <w:bCs/>
          <w:lang w:val="en-US" w:eastAsia="ja-JP"/>
        </w:rPr>
      </w:pPr>
      <w:r>
        <w:rPr>
          <w:b/>
          <w:bCs/>
          <w:lang w:val="en-US" w:eastAsia="ja-JP"/>
        </w:rPr>
        <w:t>Setup:</w:t>
      </w:r>
    </w:p>
    <w:p w14:paraId="3E814083" w14:textId="77777777" w:rsidR="00DE7451" w:rsidRDefault="00DE7451" w:rsidP="0036449F">
      <w:pPr>
        <w:pStyle w:val="BodyText"/>
        <w:numPr>
          <w:ilvl w:val="0"/>
          <w:numId w:val="5"/>
        </w:numPr>
        <w:rPr>
          <w:lang w:val="en-US" w:eastAsia="ja-JP"/>
        </w:rPr>
      </w:pPr>
      <w:r>
        <w:rPr>
          <w:lang w:val="en-US" w:eastAsia="ja-JP"/>
        </w:rPr>
        <w:t>Import Synchronization-Example, index with Atlas, and restart the Interpreter view.</w:t>
      </w:r>
    </w:p>
    <w:p w14:paraId="7F94BA87" w14:textId="77777777" w:rsidR="00DE7451" w:rsidRDefault="00DE7451" w:rsidP="0036449F">
      <w:pPr>
        <w:pStyle w:val="BodyText"/>
        <w:numPr>
          <w:ilvl w:val="0"/>
          <w:numId w:val="5"/>
        </w:numPr>
        <w:rPr>
          <w:lang w:val="en-US" w:eastAsia="ja-JP"/>
        </w:rPr>
      </w:pPr>
      <w:r>
        <w:rPr>
          <w:lang w:val="en-US" w:eastAsia="ja-JP"/>
        </w:rPr>
        <w:t xml:space="preserve">Open </w:t>
      </w:r>
      <w:proofErr w:type="spellStart"/>
      <w:r>
        <w:rPr>
          <w:lang w:val="en-US" w:eastAsia="ja-JP"/>
        </w:rPr>
        <w:t>RaceCheck.scala</w:t>
      </w:r>
      <w:proofErr w:type="spellEnd"/>
      <w:r>
        <w:rPr>
          <w:lang w:val="en-US" w:eastAsia="ja-JP"/>
        </w:rPr>
        <w:t xml:space="preserve"> for viewing.</w:t>
      </w:r>
    </w:p>
    <w:p w14:paraId="07C4BE30" w14:textId="77777777" w:rsidR="00DE7451" w:rsidRDefault="00DE7451" w:rsidP="0036449F">
      <w:pPr>
        <w:pStyle w:val="BodyText"/>
        <w:numPr>
          <w:ilvl w:val="0"/>
          <w:numId w:val="5"/>
        </w:numPr>
        <w:rPr>
          <w:lang w:val="en-US" w:eastAsia="ja-JP"/>
        </w:rPr>
      </w:pPr>
      <w:r>
        <w:rPr>
          <w:lang w:val="en-US" w:eastAsia="ja-JP"/>
        </w:rPr>
        <w:t xml:space="preserve">Open the only class in the example, </w:t>
      </w:r>
      <w:proofErr w:type="spellStart"/>
      <w:r>
        <w:rPr>
          <w:lang w:val="en-US" w:eastAsia="ja-JP"/>
        </w:rPr>
        <w:t>ProducerConsumer</w:t>
      </w:r>
      <w:proofErr w:type="spellEnd"/>
      <w:r>
        <w:rPr>
          <w:lang w:val="en-US" w:eastAsia="ja-JP"/>
        </w:rPr>
        <w:t>, for viewing.</w:t>
      </w:r>
    </w:p>
    <w:p w14:paraId="21C0F5B5" w14:textId="77777777" w:rsidR="00DE7451" w:rsidRDefault="00DE7451" w:rsidP="00DE7451">
      <w:pPr>
        <w:pStyle w:val="BodyText"/>
        <w:rPr>
          <w:lang w:val="en-US" w:eastAsia="ja-JP"/>
        </w:rPr>
      </w:pPr>
    </w:p>
    <w:p w14:paraId="029ED210" w14:textId="77777777" w:rsidR="00DE7451" w:rsidRDefault="00DE7451" w:rsidP="00DE7451">
      <w:pPr>
        <w:pStyle w:val="BodyText"/>
        <w:rPr>
          <w:lang w:val="en-US" w:eastAsia="ja-JP"/>
        </w:rPr>
      </w:pPr>
      <w:r>
        <w:rPr>
          <w:lang w:val="en-US" w:eastAsia="ja-JP"/>
        </w:rPr>
        <w:t xml:space="preserve">In the previous example, we showed how Atlas </w:t>
      </w:r>
      <w:proofErr w:type="gramStart"/>
      <w:r>
        <w:rPr>
          <w:lang w:val="en-US" w:eastAsia="ja-JP"/>
        </w:rPr>
        <w:t>can</w:t>
      </w:r>
      <w:proofErr w:type="gramEnd"/>
      <w:r>
        <w:rPr>
          <w:lang w:val="en-US" w:eastAsia="ja-JP"/>
        </w:rPr>
        <w:t xml:space="preserve"> be used to perform fairly vanilla code comprehension tasks. Let’s do something a bit more customized. Suppose we’re the authors of a multithread </w:t>
      </w:r>
      <w:proofErr w:type="gramStart"/>
      <w:r>
        <w:rPr>
          <w:lang w:val="en-US" w:eastAsia="ja-JP"/>
        </w:rPr>
        <w:t>application which</w:t>
      </w:r>
      <w:proofErr w:type="gramEnd"/>
      <w:r>
        <w:rPr>
          <w:lang w:val="en-US" w:eastAsia="ja-JP"/>
        </w:rPr>
        <w:t xml:space="preserve"> employs the producer/consumer design pattern. We know that any shared data structures modified by multiple threads should be locked for exclusive access. Have we done this correctly in our application? We can write </w:t>
      </w:r>
      <w:proofErr w:type="gramStart"/>
      <w:r>
        <w:rPr>
          <w:lang w:val="en-US" w:eastAsia="ja-JP"/>
        </w:rPr>
        <w:t>a</w:t>
      </w:r>
      <w:proofErr w:type="gramEnd"/>
      <w:r>
        <w:rPr>
          <w:lang w:val="en-US" w:eastAsia="ja-JP"/>
        </w:rPr>
        <w:t xml:space="preserve"> Atlas script to check!</w:t>
      </w:r>
    </w:p>
    <w:p w14:paraId="21ED50DC" w14:textId="0449DA4C" w:rsidR="00DE7451" w:rsidRDefault="00DE7451" w:rsidP="00DE7451">
      <w:pPr>
        <w:pStyle w:val="BodyText"/>
        <w:rPr>
          <w:lang w:val="en-US" w:eastAsia="ja-JP"/>
        </w:rPr>
      </w:pPr>
      <w:r>
        <w:rPr>
          <w:lang w:val="en-US" w:eastAsia="ja-JP"/>
        </w:rPr>
        <w:t xml:space="preserve">Consider </w:t>
      </w:r>
      <w:proofErr w:type="spellStart"/>
      <w:r>
        <w:rPr>
          <w:lang w:val="en-US" w:eastAsia="ja-JP"/>
        </w:rPr>
        <w:t>RaceCheck.scala</w:t>
      </w:r>
      <w:proofErr w:type="spellEnd"/>
      <w:r>
        <w:rPr>
          <w:lang w:val="en-US" w:eastAsia="ja-JP"/>
        </w:rPr>
        <w:t xml:space="preserve">, inside which is a method called </w:t>
      </w:r>
      <w:proofErr w:type="spellStart"/>
      <w:r>
        <w:rPr>
          <w:lang w:val="en-US" w:eastAsia="ja-JP"/>
        </w:rPr>
        <w:t>raceCheck</w:t>
      </w:r>
      <w:proofErr w:type="spellEnd"/>
      <w:r>
        <w:rPr>
          <w:lang w:val="en-US" w:eastAsia="ja-JP"/>
        </w:rPr>
        <w:t xml:space="preserve">. This method takes an expression representing some shared data structures whose access we should check. Then, it finds various control flow blocks from which reads and writes to that structure are made. For each of these accesses, </w:t>
      </w:r>
      <w:proofErr w:type="spellStart"/>
      <w:r>
        <w:rPr>
          <w:lang w:val="en-US" w:eastAsia="ja-JP"/>
        </w:rPr>
        <w:t>raceCheck</w:t>
      </w:r>
      <w:proofErr w:type="spellEnd"/>
      <w:r>
        <w:rPr>
          <w:lang w:val="en-US" w:eastAsia="ja-JP"/>
        </w:rPr>
        <w:t xml:space="preserve"> determines whether it is made under a synchronized block or not. Those </w:t>
      </w:r>
      <w:proofErr w:type="gramStart"/>
      <w:r>
        <w:rPr>
          <w:lang w:val="en-US" w:eastAsia="ja-JP"/>
        </w:rPr>
        <w:t xml:space="preserve">accesses which happen </w:t>
      </w:r>
      <w:r>
        <w:rPr>
          <w:lang w:val="en-US" w:eastAsia="ja-JP"/>
        </w:rPr>
        <w:lastRenderedPageBreak/>
        <w:t>under synchronized blocks</w:t>
      </w:r>
      <w:proofErr w:type="gramEnd"/>
      <w:r>
        <w:rPr>
          <w:lang w:val="en-US" w:eastAsia="ja-JP"/>
        </w:rPr>
        <w:t xml:space="preserve"> are “safe” and are colored blue, while potentially dangerous accesses are colored red.</w:t>
      </w:r>
    </w:p>
    <w:p w14:paraId="4A1179E0" w14:textId="4C9E6386" w:rsidR="00DE7451" w:rsidRDefault="00DE7451" w:rsidP="00DE7451">
      <w:pPr>
        <w:pStyle w:val="BodyText"/>
        <w:rPr>
          <w:lang w:val="en-US" w:eastAsia="ja-JP"/>
        </w:rPr>
      </w:pPr>
      <w:r>
        <w:rPr>
          <w:lang w:val="en-US" w:eastAsia="ja-JP"/>
        </w:rPr>
        <w:t xml:space="preserve">Let’s use this Atlas script to check the thread safety of our shared buffer data structure. Select the buffer field, </w:t>
      </w:r>
      <w:proofErr w:type="gramStart"/>
      <w:r>
        <w:rPr>
          <w:lang w:val="en-US" w:eastAsia="ja-JP"/>
        </w:rPr>
        <w:t>then</w:t>
      </w:r>
      <w:proofErr w:type="gramEnd"/>
      <w:r>
        <w:rPr>
          <w:lang w:val="en-US" w:eastAsia="ja-JP"/>
        </w:rPr>
        <w:t xml:space="preserve"> enter the following query in the Interpreter:</w:t>
      </w:r>
    </w:p>
    <w:p w14:paraId="34372BC6" w14:textId="735CEBBC" w:rsidR="00DE7451" w:rsidRDefault="00DE7451" w:rsidP="00867AA4">
      <w:pPr>
        <w:pStyle w:val="Code"/>
      </w:pPr>
      <w:proofErr w:type="spellStart"/>
      <w:proofErr w:type="gramStart"/>
      <w:r>
        <w:t>raceCheck</w:t>
      </w:r>
      <w:proofErr w:type="spellEnd"/>
      <w:proofErr w:type="gramEnd"/>
      <w:r>
        <w:t>(selected).show</w:t>
      </w:r>
    </w:p>
    <w:p w14:paraId="4ECC8641" w14:textId="77777777" w:rsidR="00867AA4" w:rsidRDefault="00867AA4" w:rsidP="00867AA4">
      <w:pPr>
        <w:pStyle w:val="Code"/>
      </w:pPr>
    </w:p>
    <w:p w14:paraId="43971BC7" w14:textId="77777777" w:rsidR="00DE7451" w:rsidRDefault="00DE7451" w:rsidP="00DE7451">
      <w:pPr>
        <w:pStyle w:val="BodyText"/>
        <w:rPr>
          <w:lang w:val="en-US" w:eastAsia="ja-JP"/>
        </w:rPr>
      </w:pPr>
      <w:r>
        <w:rPr>
          <w:lang w:val="en-US" w:eastAsia="ja-JP"/>
        </w:rPr>
        <w:t>This query produces and displays the following graph:</w:t>
      </w:r>
    </w:p>
    <w:p w14:paraId="618B3892" w14:textId="048763D8" w:rsidR="00867AA4" w:rsidRDefault="00867AA4" w:rsidP="00DE7451">
      <w:pPr>
        <w:pStyle w:val="BodyText"/>
        <w:rPr>
          <w:lang w:val="en-US" w:eastAsia="ja-JP"/>
        </w:rPr>
      </w:pPr>
      <w:r>
        <w:rPr>
          <w:noProof/>
          <w:lang w:val="en-US" w:eastAsia="en-US"/>
        </w:rPr>
        <w:drawing>
          <wp:anchor distT="0" distB="0" distL="114300" distR="114300" simplePos="0" relativeHeight="251659264" behindDoc="0" locked="0" layoutInCell="1" allowOverlap="1" wp14:anchorId="3B003F98" wp14:editId="5499CCE5">
            <wp:simplePos x="0" y="0"/>
            <wp:positionH relativeFrom="column">
              <wp:posOffset>0</wp:posOffset>
            </wp:positionH>
            <wp:positionV relativeFrom="paragraph">
              <wp:posOffset>1905</wp:posOffset>
            </wp:positionV>
            <wp:extent cx="5357495" cy="3646170"/>
            <wp:effectExtent l="0" t="0" r="1905" b="1143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7495" cy="3646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17AC3" w14:textId="77777777" w:rsidR="00DE7451" w:rsidRDefault="00DE7451" w:rsidP="00DE7451">
      <w:pPr>
        <w:pStyle w:val="BodyText"/>
        <w:rPr>
          <w:lang w:val="en-US" w:eastAsia="ja-JP"/>
        </w:rPr>
      </w:pPr>
      <w:r>
        <w:rPr>
          <w:lang w:val="en-US" w:eastAsia="ja-JP"/>
        </w:rPr>
        <w:t>It looks like our script has detected an error! Click on the red control flow block to take us to the error location in the code. We see that someone has commented out the synchronized block in the Producer thread. Re-add the block, save the file, re-index the project, and restart your interpreter. Now, let’s see if our script shows that the problem is fixed. Repeat your last query.</w:t>
      </w:r>
    </w:p>
    <w:p w14:paraId="0CAA845F" w14:textId="5FAF784A" w:rsidR="00867AA4" w:rsidRDefault="00867AA4" w:rsidP="00DE7451">
      <w:pPr>
        <w:pStyle w:val="BodyText"/>
        <w:rPr>
          <w:lang w:val="en-US" w:eastAsia="ja-JP"/>
        </w:rPr>
      </w:pPr>
      <w:r>
        <w:rPr>
          <w:noProof/>
          <w:lang w:val="en-US" w:eastAsia="en-US"/>
        </w:rPr>
        <w:lastRenderedPageBreak/>
        <w:drawing>
          <wp:anchor distT="0" distB="0" distL="114300" distR="114300" simplePos="0" relativeHeight="251660288" behindDoc="0" locked="0" layoutInCell="1" allowOverlap="1" wp14:anchorId="2B563D11" wp14:editId="3D405627">
            <wp:simplePos x="0" y="0"/>
            <wp:positionH relativeFrom="margin">
              <wp:align>center</wp:align>
            </wp:positionH>
            <wp:positionV relativeFrom="paragraph">
              <wp:posOffset>1905</wp:posOffset>
            </wp:positionV>
            <wp:extent cx="5400675" cy="3305175"/>
            <wp:effectExtent l="0" t="0" r="9525"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9F39AC" w14:textId="77777777" w:rsidR="00DE7451" w:rsidRPr="0036449F" w:rsidRDefault="00DE7451" w:rsidP="0036449F">
      <w:pPr>
        <w:pStyle w:val="BodyText"/>
        <w:rPr>
          <w:lang w:val="en-US" w:eastAsia="ja-JP"/>
        </w:rPr>
      </w:pPr>
      <w:r>
        <w:rPr>
          <w:lang w:val="en-US" w:eastAsia="ja-JP"/>
        </w:rPr>
        <w:t xml:space="preserve">Looks good! Our script has confirmed our fix. As with the previous demonstration, notice that </w:t>
      </w:r>
      <w:proofErr w:type="gramStart"/>
      <w:r>
        <w:rPr>
          <w:lang w:val="en-US" w:eastAsia="ja-JP"/>
        </w:rPr>
        <w:t xml:space="preserve">this functionality was </w:t>
      </w:r>
      <w:r>
        <w:rPr>
          <w:b/>
          <w:bCs/>
          <w:lang w:val="en-US" w:eastAsia="ja-JP"/>
        </w:rPr>
        <w:t>not</w:t>
      </w:r>
      <w:r>
        <w:rPr>
          <w:lang w:val="en-US" w:eastAsia="ja-JP"/>
        </w:rPr>
        <w:t xml:space="preserve"> provided by Atlas</w:t>
      </w:r>
      <w:proofErr w:type="gramEnd"/>
      <w:r>
        <w:rPr>
          <w:lang w:val="en-US" w:eastAsia="ja-JP"/>
        </w:rPr>
        <w:t xml:space="preserve">. We created a tool with this functionality by writing a custom script! Atlas allows us to add new features and tools </w:t>
      </w:r>
      <w:proofErr w:type="gramStart"/>
      <w:r>
        <w:rPr>
          <w:lang w:val="en-US" w:eastAsia="ja-JP"/>
        </w:rPr>
        <w:t>on-the-fly</w:t>
      </w:r>
      <w:proofErr w:type="gramEnd"/>
      <w:r>
        <w:rPr>
          <w:lang w:val="en-US" w:eastAsia="ja-JP"/>
        </w:rPr>
        <w:t>, unlike other analysis tools.</w:t>
      </w:r>
    </w:p>
    <w:p w14:paraId="3B74431E" w14:textId="77777777" w:rsidR="00DE7451" w:rsidRDefault="00DE7451" w:rsidP="00DE7451">
      <w:pPr>
        <w:pStyle w:val="Heading1"/>
        <w:rPr>
          <w:lang w:val="en-US" w:eastAsia="ja-JP"/>
        </w:rPr>
      </w:pPr>
      <w:bookmarkStart w:id="8" w:name="_Toc231610985"/>
      <w:r>
        <w:rPr>
          <w:lang w:val="en-US" w:eastAsia="ja-JP"/>
        </w:rPr>
        <w:t>API Compliance Demo</w:t>
      </w:r>
      <w:bookmarkEnd w:id="8"/>
    </w:p>
    <w:p w14:paraId="763FA23F" w14:textId="77777777" w:rsidR="00DE7451" w:rsidRDefault="00DE7451" w:rsidP="00DE7451">
      <w:pPr>
        <w:pStyle w:val="BodyText"/>
        <w:rPr>
          <w:lang w:val="en-US" w:eastAsia="ja-JP"/>
        </w:rPr>
      </w:pPr>
      <w:r>
        <w:rPr>
          <w:b/>
          <w:bCs/>
          <w:lang w:val="en-US" w:eastAsia="ja-JP"/>
        </w:rPr>
        <w:t>Scripts:</w:t>
      </w:r>
      <w:r>
        <w:rPr>
          <w:lang w:val="en-US" w:eastAsia="ja-JP"/>
        </w:rPr>
        <w:t xml:space="preserve"> </w:t>
      </w:r>
      <w:proofErr w:type="spellStart"/>
      <w:r>
        <w:rPr>
          <w:lang w:val="en-US" w:eastAsia="ja-JP"/>
        </w:rPr>
        <w:t>src</w:t>
      </w:r>
      <w:proofErr w:type="spellEnd"/>
      <w:r>
        <w:rPr>
          <w:lang w:val="en-US" w:eastAsia="ja-JP"/>
        </w:rPr>
        <w:t>/</w:t>
      </w:r>
      <w:proofErr w:type="spellStart"/>
      <w:r>
        <w:rPr>
          <w:lang w:val="en-US" w:eastAsia="ja-JP"/>
        </w:rPr>
        <w:t>com.ensoftcorp.atlas.java.demo.apicompliance.APICompliance</w:t>
      </w:r>
      <w:proofErr w:type="spellEnd"/>
    </w:p>
    <w:p w14:paraId="02404E9D" w14:textId="77777777" w:rsidR="00DE7451" w:rsidRDefault="00DE7451" w:rsidP="00DE7451">
      <w:pPr>
        <w:pStyle w:val="BodyText"/>
        <w:rPr>
          <w:lang w:val="en-US" w:eastAsia="ja-JP"/>
        </w:rPr>
      </w:pPr>
      <w:r>
        <w:rPr>
          <w:b/>
          <w:bCs/>
          <w:lang w:val="en-US" w:eastAsia="ja-JP"/>
        </w:rPr>
        <w:t xml:space="preserve">Example App: </w:t>
      </w:r>
      <w:r>
        <w:rPr>
          <w:lang w:val="en-US" w:eastAsia="ja-JP"/>
        </w:rPr>
        <w:t>app/Android-Audio-Capture-Example</w:t>
      </w:r>
    </w:p>
    <w:p w14:paraId="78149D19" w14:textId="77777777" w:rsidR="00DE7451" w:rsidRDefault="00DE7451" w:rsidP="00DE7451">
      <w:pPr>
        <w:pStyle w:val="BodyText"/>
        <w:rPr>
          <w:b/>
          <w:bCs/>
          <w:lang w:val="en-US" w:eastAsia="ja-JP"/>
        </w:rPr>
      </w:pPr>
      <w:r>
        <w:rPr>
          <w:b/>
          <w:bCs/>
          <w:lang w:val="en-US" w:eastAsia="ja-JP"/>
        </w:rPr>
        <w:t>Setup:</w:t>
      </w:r>
    </w:p>
    <w:p w14:paraId="49DBAD89" w14:textId="77777777" w:rsidR="00DE7451" w:rsidRDefault="00DE7451" w:rsidP="0036449F">
      <w:pPr>
        <w:pStyle w:val="BodyText"/>
        <w:numPr>
          <w:ilvl w:val="0"/>
          <w:numId w:val="6"/>
        </w:numPr>
        <w:rPr>
          <w:lang w:val="en-US" w:eastAsia="ja-JP"/>
        </w:rPr>
      </w:pPr>
      <w:r>
        <w:rPr>
          <w:lang w:val="en-US" w:eastAsia="ja-JP"/>
        </w:rPr>
        <w:t>Import Android-Audio-Capture-Example, index with Atlas, and restart the Interpreter view.</w:t>
      </w:r>
    </w:p>
    <w:p w14:paraId="0B9D4F71" w14:textId="77777777" w:rsidR="00DE7451" w:rsidRDefault="00DE7451" w:rsidP="0036449F">
      <w:pPr>
        <w:pStyle w:val="BodyText"/>
        <w:numPr>
          <w:ilvl w:val="0"/>
          <w:numId w:val="6"/>
        </w:numPr>
        <w:rPr>
          <w:lang w:val="en-US" w:eastAsia="ja-JP"/>
        </w:rPr>
      </w:pPr>
      <w:r>
        <w:rPr>
          <w:lang w:val="en-US" w:eastAsia="ja-JP"/>
        </w:rPr>
        <w:t xml:space="preserve">Open </w:t>
      </w:r>
      <w:proofErr w:type="spellStart"/>
      <w:r>
        <w:rPr>
          <w:lang w:val="en-US" w:eastAsia="ja-JP"/>
        </w:rPr>
        <w:t>APICompliance.scala</w:t>
      </w:r>
      <w:proofErr w:type="spellEnd"/>
      <w:r>
        <w:rPr>
          <w:lang w:val="en-US" w:eastAsia="ja-JP"/>
        </w:rPr>
        <w:t xml:space="preserve"> for viewing.</w:t>
      </w:r>
    </w:p>
    <w:p w14:paraId="2CFD6065" w14:textId="77777777" w:rsidR="00DE7451" w:rsidRDefault="00DE7451" w:rsidP="0036449F">
      <w:pPr>
        <w:pStyle w:val="BodyText"/>
        <w:numPr>
          <w:ilvl w:val="0"/>
          <w:numId w:val="6"/>
        </w:numPr>
        <w:rPr>
          <w:lang w:val="en-US" w:eastAsia="ja-JP"/>
        </w:rPr>
      </w:pPr>
      <w:r>
        <w:rPr>
          <w:lang w:val="en-US" w:eastAsia="ja-JP"/>
        </w:rPr>
        <w:t xml:space="preserve">Open the only class in the example, </w:t>
      </w:r>
      <w:proofErr w:type="spellStart"/>
      <w:r>
        <w:rPr>
          <w:lang w:val="en-US" w:eastAsia="ja-JP"/>
        </w:rPr>
        <w:t>MainActivity</w:t>
      </w:r>
      <w:proofErr w:type="spellEnd"/>
      <w:r>
        <w:rPr>
          <w:lang w:val="en-US" w:eastAsia="ja-JP"/>
        </w:rPr>
        <w:t>, for viewing.</w:t>
      </w:r>
    </w:p>
    <w:p w14:paraId="0F67BAF7" w14:textId="77777777" w:rsidR="00DE7451" w:rsidRDefault="00DE7451" w:rsidP="00DE7451">
      <w:pPr>
        <w:pStyle w:val="BodyText"/>
        <w:rPr>
          <w:lang w:val="en-US" w:eastAsia="ja-JP"/>
        </w:rPr>
      </w:pPr>
    </w:p>
    <w:p w14:paraId="526FCCA3" w14:textId="302CE859" w:rsidR="00DE7451" w:rsidRDefault="00DE7451" w:rsidP="00DE7451">
      <w:pPr>
        <w:pStyle w:val="BodyText"/>
        <w:rPr>
          <w:lang w:val="en-US" w:eastAsia="ja-JP"/>
        </w:rPr>
      </w:pPr>
      <w:r>
        <w:rPr>
          <w:lang w:val="en-US" w:eastAsia="ja-JP"/>
        </w:rPr>
        <w:t xml:space="preserve">Here we will show another </w:t>
      </w:r>
      <w:proofErr w:type="gramStart"/>
      <w:r>
        <w:rPr>
          <w:lang w:val="en-US" w:eastAsia="ja-JP"/>
        </w:rPr>
        <w:t>highly-customized</w:t>
      </w:r>
      <w:proofErr w:type="gramEnd"/>
      <w:r>
        <w:rPr>
          <w:lang w:val="en-US" w:eastAsia="ja-JP"/>
        </w:rPr>
        <w:t xml:space="preserve"> analysis example using Atlas. Suppose we are the authors of a brilliant new Android </w:t>
      </w:r>
      <w:proofErr w:type="gramStart"/>
      <w:r>
        <w:rPr>
          <w:lang w:val="en-US" w:eastAsia="ja-JP"/>
        </w:rPr>
        <w:t>app which</w:t>
      </w:r>
      <w:proofErr w:type="gramEnd"/>
      <w:r>
        <w:rPr>
          <w:lang w:val="en-US" w:eastAsia="ja-JP"/>
        </w:rPr>
        <w:t xml:space="preserve"> records audio. Android provides a set of APIs for audio capture (</w:t>
      </w:r>
      <w:hyperlink r:id="rId18" w:history="1">
        <w:r>
          <w:rPr>
            <w:color w:val="000099"/>
            <w:u w:val="single" w:color="000099"/>
            <w:lang w:val="en-US" w:eastAsia="ja-JP"/>
          </w:rPr>
          <w:t>http://developer.android.com/guide/topics/media/audio-capture.html</w:t>
        </w:r>
      </w:hyperlink>
      <w:r>
        <w:rPr>
          <w:lang w:val="en-US" w:eastAsia="ja-JP"/>
        </w:rPr>
        <w:t>). A sequence of nine method calls, setting up various aspects of the recording, is required. Suppose we wish to know if our Android app uses these APIs correctly. We can write an Atlas script to check!</w:t>
      </w:r>
    </w:p>
    <w:p w14:paraId="79612C6A" w14:textId="224E5F65" w:rsidR="00DE7451" w:rsidRDefault="00DE7451" w:rsidP="00DE7451">
      <w:pPr>
        <w:pStyle w:val="BodyText"/>
        <w:rPr>
          <w:lang w:val="en-US" w:eastAsia="ja-JP"/>
        </w:rPr>
      </w:pPr>
      <w:r>
        <w:rPr>
          <w:lang w:val="en-US" w:eastAsia="ja-JP"/>
        </w:rPr>
        <w:t xml:space="preserve">Take a look at </w:t>
      </w:r>
      <w:proofErr w:type="spellStart"/>
      <w:r>
        <w:rPr>
          <w:lang w:val="en-US" w:eastAsia="ja-JP"/>
        </w:rPr>
        <w:t>APICompliance.scala</w:t>
      </w:r>
      <w:proofErr w:type="spellEnd"/>
      <w:r>
        <w:rPr>
          <w:lang w:val="en-US" w:eastAsia="ja-JP"/>
        </w:rPr>
        <w:t xml:space="preserve">, which contains a custom method called </w:t>
      </w:r>
      <w:proofErr w:type="spellStart"/>
      <w:r>
        <w:rPr>
          <w:lang w:val="en-US" w:eastAsia="ja-JP"/>
        </w:rPr>
        <w:t>androidAudioCapture</w:t>
      </w:r>
      <w:proofErr w:type="spellEnd"/>
      <w:r>
        <w:rPr>
          <w:lang w:val="en-US" w:eastAsia="ja-JP"/>
        </w:rPr>
        <w:t xml:space="preserve">. This method selects the nine relevant API methods, </w:t>
      </w:r>
      <w:proofErr w:type="gramStart"/>
      <w:r>
        <w:rPr>
          <w:lang w:val="en-US" w:eastAsia="ja-JP"/>
        </w:rPr>
        <w:t>then</w:t>
      </w:r>
      <w:proofErr w:type="gramEnd"/>
      <w:r>
        <w:rPr>
          <w:lang w:val="en-US" w:eastAsia="ja-JP"/>
        </w:rPr>
        <w:t xml:space="preserve"> defines an expected ordering for calls. Next, it builds a control flow graph of our </w:t>
      </w:r>
      <w:r>
        <w:rPr>
          <w:lang w:val="en-US" w:eastAsia="ja-JP"/>
        </w:rPr>
        <w:lastRenderedPageBreak/>
        <w:t xml:space="preserve">application, and identifies where the API call events occur. Finally, each call event is sorted into a “good” or “bad” group based upon whether all prerequisite calls were made prior to making this call. In the resulting graph, correct API calls are shown in blue, while incorrect calls are shown in red. </w:t>
      </w:r>
    </w:p>
    <w:p w14:paraId="1E7DCC7B" w14:textId="33AE6349" w:rsidR="00DE7451" w:rsidRPr="00867AA4" w:rsidRDefault="00DE7451" w:rsidP="00867AA4">
      <w:pPr>
        <w:pStyle w:val="BodyText"/>
        <w:rPr>
          <w:lang w:val="en-US" w:eastAsia="ja-JP"/>
        </w:rPr>
      </w:pPr>
      <w:r>
        <w:rPr>
          <w:lang w:val="en-US" w:eastAsia="ja-JP"/>
        </w:rPr>
        <w:t>Let’s run this on our Android app to see how we’ve done. On the Interpreter, run:</w:t>
      </w:r>
    </w:p>
    <w:p w14:paraId="1DB1E450" w14:textId="1747484D" w:rsidR="00DE7451" w:rsidRDefault="00DE7451" w:rsidP="00867AA4">
      <w:pPr>
        <w:pStyle w:val="Code"/>
      </w:pPr>
      <w:proofErr w:type="spellStart"/>
      <w:proofErr w:type="gramStart"/>
      <w:r>
        <w:t>androidAudioCapture.show</w:t>
      </w:r>
      <w:proofErr w:type="spellEnd"/>
      <w:proofErr w:type="gramEnd"/>
    </w:p>
    <w:p w14:paraId="24AD7FE6" w14:textId="77777777" w:rsidR="00867AA4" w:rsidRPr="00867AA4" w:rsidRDefault="00867AA4" w:rsidP="00867AA4">
      <w:pPr>
        <w:pStyle w:val="Code"/>
      </w:pPr>
    </w:p>
    <w:p w14:paraId="4C908E81" w14:textId="77777777" w:rsidR="00DE7451" w:rsidRDefault="00DE7451" w:rsidP="00DE7451">
      <w:pPr>
        <w:pStyle w:val="BodyText"/>
        <w:rPr>
          <w:lang w:val="en-US" w:eastAsia="ja-JP"/>
        </w:rPr>
      </w:pPr>
      <w:r>
        <w:rPr>
          <w:lang w:val="en-US" w:eastAsia="ja-JP"/>
        </w:rPr>
        <w:t>This query produces and displays the following graph:</w:t>
      </w:r>
    </w:p>
    <w:p w14:paraId="5779B4B8" w14:textId="5707F900" w:rsidR="00867AA4" w:rsidRDefault="00867AA4" w:rsidP="00DE7451">
      <w:pPr>
        <w:pStyle w:val="BodyText"/>
        <w:rPr>
          <w:lang w:val="en-US" w:eastAsia="ja-JP"/>
        </w:rPr>
      </w:pPr>
      <w:r>
        <w:rPr>
          <w:noProof/>
          <w:lang w:val="en-US" w:eastAsia="en-US"/>
        </w:rPr>
        <w:drawing>
          <wp:anchor distT="0" distB="0" distL="114300" distR="114300" simplePos="0" relativeHeight="251661312" behindDoc="0" locked="0" layoutInCell="1" allowOverlap="1" wp14:anchorId="17DC3632" wp14:editId="323A07DA">
            <wp:simplePos x="0" y="0"/>
            <wp:positionH relativeFrom="column">
              <wp:posOffset>0</wp:posOffset>
            </wp:positionH>
            <wp:positionV relativeFrom="paragraph">
              <wp:posOffset>3810</wp:posOffset>
            </wp:positionV>
            <wp:extent cx="5334000" cy="4396105"/>
            <wp:effectExtent l="0" t="0" r="0" b="0"/>
            <wp:wrapTopAndBottom/>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396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B182B0" w14:textId="73675E2E" w:rsidR="00DE7451" w:rsidRDefault="00DE7451" w:rsidP="00DE7451">
      <w:pPr>
        <w:pStyle w:val="BodyText"/>
      </w:pPr>
      <w:r>
        <w:rPr>
          <w:lang w:val="en-US" w:eastAsia="ja-JP"/>
        </w:rPr>
        <w:t>Our Atlas script detected problems with our app. Click on the red control flow block from which the errant calls are made. We see that we have forgotten to call prepare prior to starting the recording. Uncomment the prepare call, save the file, re-index the project, and restart your interpreter.</w:t>
      </w:r>
      <w:r w:rsidR="00867AA4">
        <w:rPr>
          <w:lang w:val="en-US" w:eastAsia="ja-JP"/>
        </w:rPr>
        <w:t xml:space="preserve"> Now, run the same query again.</w:t>
      </w:r>
    </w:p>
    <w:p w14:paraId="5A5E2F26" w14:textId="11D47055" w:rsidR="00867AA4" w:rsidRDefault="00867AA4" w:rsidP="00DE7451">
      <w:pPr>
        <w:pStyle w:val="BodyText"/>
        <w:rPr>
          <w:lang w:val="en-US" w:eastAsia="ja-JP"/>
        </w:rPr>
      </w:pPr>
      <w:r>
        <w:rPr>
          <w:noProof/>
          <w:lang w:val="en-US" w:eastAsia="en-US"/>
        </w:rPr>
        <w:lastRenderedPageBreak/>
        <w:drawing>
          <wp:anchor distT="0" distB="0" distL="114300" distR="114300" simplePos="0" relativeHeight="251662336" behindDoc="0" locked="0" layoutInCell="1" allowOverlap="1" wp14:anchorId="774BF85B" wp14:editId="66F7D905">
            <wp:simplePos x="0" y="0"/>
            <wp:positionH relativeFrom="margin">
              <wp:align>center</wp:align>
            </wp:positionH>
            <wp:positionV relativeFrom="paragraph">
              <wp:posOffset>1905</wp:posOffset>
            </wp:positionV>
            <wp:extent cx="4935220" cy="3962400"/>
            <wp:effectExtent l="0" t="0" r="0" b="0"/>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522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73ED6F" w14:textId="1DE62CB8" w:rsidR="00DE7451" w:rsidRPr="00867AA4" w:rsidRDefault="00DE7451" w:rsidP="00867AA4">
      <w:pPr>
        <w:pStyle w:val="BodyText"/>
        <w:rPr>
          <w:lang w:val="en-US" w:eastAsia="ja-JP"/>
        </w:rPr>
      </w:pPr>
      <w:r>
        <w:rPr>
          <w:lang w:val="en-US" w:eastAsia="ja-JP"/>
        </w:rPr>
        <w:t xml:space="preserve">Looks good! Our Atlas script has confirmed our fix, and all API calls are now made in the correct order. As with the previous demonstrations, notice that </w:t>
      </w:r>
      <w:proofErr w:type="gramStart"/>
      <w:r>
        <w:rPr>
          <w:lang w:val="en-US" w:eastAsia="ja-JP"/>
        </w:rPr>
        <w:t xml:space="preserve">this functionality was </w:t>
      </w:r>
      <w:r>
        <w:rPr>
          <w:b/>
          <w:bCs/>
          <w:lang w:val="en-US" w:eastAsia="ja-JP"/>
        </w:rPr>
        <w:t>not</w:t>
      </w:r>
      <w:r>
        <w:rPr>
          <w:lang w:val="en-US" w:eastAsia="ja-JP"/>
        </w:rPr>
        <w:t xml:space="preserve"> provided by Atlas</w:t>
      </w:r>
      <w:proofErr w:type="gramEnd"/>
      <w:r>
        <w:rPr>
          <w:lang w:val="en-US" w:eastAsia="ja-JP"/>
        </w:rPr>
        <w:t xml:space="preserve">. We created a tool with this functionality by writing a custom script! Atlas allows us to add new features and tools </w:t>
      </w:r>
      <w:proofErr w:type="gramStart"/>
      <w:r>
        <w:rPr>
          <w:lang w:val="en-US" w:eastAsia="ja-JP"/>
        </w:rPr>
        <w:t>on-the-fly</w:t>
      </w:r>
      <w:proofErr w:type="gramEnd"/>
      <w:r>
        <w:rPr>
          <w:lang w:val="en-US" w:eastAsia="ja-JP"/>
        </w:rPr>
        <w:t>, unlike other analysis tools.</w:t>
      </w:r>
    </w:p>
    <w:p w14:paraId="1D68C352" w14:textId="77777777" w:rsidR="00DE7451" w:rsidRDefault="00DE7451" w:rsidP="00DE7451">
      <w:pPr>
        <w:pStyle w:val="Heading1"/>
        <w:rPr>
          <w:lang w:val="en-US" w:eastAsia="ja-JP"/>
        </w:rPr>
      </w:pPr>
      <w:bookmarkStart w:id="9" w:name="_Toc231610986"/>
      <w:r>
        <w:rPr>
          <w:lang w:val="en-US" w:eastAsia="ja-JP"/>
        </w:rPr>
        <w:t>Resources</w:t>
      </w:r>
      <w:bookmarkEnd w:id="9"/>
    </w:p>
    <w:p w14:paraId="5719EE57"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Android SDK: </w:t>
      </w:r>
      <w:hyperlink r:id="rId21" w:anchor="download" w:history="1">
        <w:r>
          <w:rPr>
            <w:rFonts w:ascii="Helvetica" w:hAnsi="Helvetica" w:cs="Helvetica"/>
            <w:color w:val="000099"/>
            <w:sz w:val="24"/>
            <w:u w:val="single" w:color="000099"/>
            <w:lang w:val="en-US" w:eastAsia="ja-JP"/>
          </w:rPr>
          <w:t>http://developer.android.com/sdk/index.html#download</w:t>
        </w:r>
      </w:hyperlink>
    </w:p>
    <w:p w14:paraId="18D9595F"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ADT Plugin:</w:t>
      </w:r>
      <w:r>
        <w:rPr>
          <w:rFonts w:ascii="Helvetica" w:hAnsi="Helvetica" w:cs="Helvetica"/>
          <w:color w:val="auto"/>
          <w:sz w:val="24"/>
          <w:lang w:val="en-US" w:eastAsia="ja-JP"/>
        </w:rPr>
        <w:t xml:space="preserve"> </w:t>
      </w:r>
      <w:hyperlink r:id="rId22" w:history="1">
        <w:r>
          <w:rPr>
            <w:rFonts w:ascii="Helvetica" w:hAnsi="Helvetica" w:cs="Helvetica"/>
            <w:color w:val="000099"/>
            <w:sz w:val="24"/>
            <w:u w:val="single" w:color="000099"/>
            <w:lang w:val="en-US" w:eastAsia="ja-JP"/>
          </w:rPr>
          <w:t>http://developer.android.com/sdk/installing/installing-adt.html</w:t>
        </w:r>
      </w:hyperlink>
    </w:p>
    <w:p w14:paraId="65465C37"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Atlas Product Page: </w:t>
      </w:r>
      <w:hyperlink r:id="rId23" w:history="1">
        <w:r>
          <w:rPr>
            <w:rFonts w:ascii="Helvetica" w:hAnsi="Helvetica" w:cs="Helvetica"/>
            <w:color w:val="000099"/>
            <w:sz w:val="24"/>
            <w:u w:val="single" w:color="000099"/>
            <w:lang w:val="en-US" w:eastAsia="ja-JP"/>
          </w:rPr>
          <w:t>http://www.ensoftcorp.com/atlas/</w:t>
        </w:r>
      </w:hyperlink>
    </w:p>
    <w:p w14:paraId="574C877D"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Atlas Request:</w:t>
      </w:r>
      <w:r>
        <w:rPr>
          <w:rFonts w:ascii="Helvetica" w:hAnsi="Helvetica" w:cs="Helvetica"/>
          <w:color w:val="auto"/>
          <w:sz w:val="24"/>
          <w:lang w:val="en-US" w:eastAsia="ja-JP"/>
        </w:rPr>
        <w:t xml:space="preserve"> </w:t>
      </w:r>
      <w:hyperlink r:id="rId24" w:history="1">
        <w:r>
          <w:rPr>
            <w:rFonts w:ascii="Helvetica" w:hAnsi="Helvetica" w:cs="Helvetica"/>
            <w:color w:val="000099"/>
            <w:sz w:val="24"/>
            <w:u w:val="single" w:color="000099"/>
            <w:lang w:val="en-US" w:eastAsia="ja-JP"/>
          </w:rPr>
          <w:t>http://www.ensoftcorp.com/atlas_request/</w:t>
        </w:r>
      </w:hyperlink>
    </w:p>
    <w:p w14:paraId="2DF6BAA0"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Demonstration Toolbox: </w:t>
      </w:r>
      <w:hyperlink r:id="rId25" w:history="1">
        <w:r>
          <w:rPr>
            <w:rFonts w:ascii="Helvetica" w:hAnsi="Helvetica" w:cs="Helvetica"/>
            <w:color w:val="000099"/>
            <w:sz w:val="24"/>
            <w:u w:val="single" w:color="000099"/>
            <w:lang w:val="en-US" w:eastAsia="ja-JP"/>
          </w:rPr>
          <w:t>https://github.com/EnSoftCorp/Demonstration-Toolbox</w:t>
        </w:r>
      </w:hyperlink>
    </w:p>
    <w:p w14:paraId="6D625B66"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Email EnSoft:</w:t>
      </w:r>
      <w:r>
        <w:rPr>
          <w:rFonts w:ascii="Helvetica" w:hAnsi="Helvetica" w:cs="Helvetica"/>
          <w:color w:val="auto"/>
          <w:sz w:val="24"/>
          <w:lang w:val="en-US" w:eastAsia="ja-JP"/>
        </w:rPr>
        <w:t xml:space="preserve"> </w:t>
      </w:r>
      <w:hyperlink r:id="rId26" w:history="1">
        <w:r>
          <w:rPr>
            <w:rFonts w:ascii="Helvetica" w:hAnsi="Helvetica" w:cs="Helvetica"/>
            <w:color w:val="000099"/>
            <w:sz w:val="24"/>
            <w:u w:val="single" w:color="000099"/>
            <w:lang w:val="en-US" w:eastAsia="ja-JP"/>
          </w:rPr>
          <w:t>contactus@ensoftcorp.com</w:t>
        </w:r>
      </w:hyperlink>
    </w:p>
    <w:p w14:paraId="715938A2" w14:textId="77777777" w:rsidR="00772F1D" w:rsidRDefault="00772F1D" w:rsidP="00772F1D">
      <w:pPr>
        <w:rPr>
          <w:lang w:val="en-US"/>
        </w:rPr>
      </w:pPr>
    </w:p>
    <w:sectPr w:rsidR="00772F1D" w:rsidSect="004168E0">
      <w:headerReference w:type="even" r:id="rId27"/>
      <w:headerReference w:type="default" r:id="rId28"/>
      <w:footerReference w:type="even" r:id="rId29"/>
      <w:footerReference w:type="default" r:id="rId30"/>
      <w:headerReference w:type="first" r:id="rId31"/>
      <w:footerReference w:type="first" r:id="rId32"/>
      <w:pgSz w:w="11907" w:h="16839" w:code="9"/>
      <w:pgMar w:top="2275" w:right="1699" w:bottom="1411" w:left="1699" w:header="706" w:footer="864"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19FF29" w14:textId="77777777" w:rsidR="00DC5B31" w:rsidRDefault="00DC5B31">
      <w:r>
        <w:separator/>
      </w:r>
    </w:p>
  </w:endnote>
  <w:endnote w:type="continuationSeparator" w:id="0">
    <w:p w14:paraId="732A7E12" w14:textId="77777777" w:rsidR="00DC5B31" w:rsidRDefault="00DC5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D5F771" w14:textId="77777777" w:rsidR="00C458B2" w:rsidRDefault="00C458B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D869CB" w14:textId="77777777" w:rsidR="00DC5B31" w:rsidRDefault="00DC5B31" w:rsidP="00D671C2">
    <w:pPr>
      <w:ind w:left="-1701" w:right="-941"/>
      <w:jc w:val="right"/>
      <w:rPr>
        <w:rFonts w:ascii="Century Gothic" w:hAnsi="Century Gothic"/>
        <w:color w:val="auto"/>
        <w:sz w:val="21"/>
        <w:szCs w:val="21"/>
        <w:lang w:val="en-US"/>
      </w:rPr>
    </w:pPr>
    <w:r>
      <w:rPr>
        <w:rFonts w:ascii="Century Gothic" w:hAnsi="Century Gothic"/>
        <w:color w:val="auto"/>
        <w:sz w:val="21"/>
        <w:szCs w:val="21"/>
        <w:lang w:val="en-US"/>
      </w:rPr>
      <w:t>1</w:t>
    </w:r>
  </w:p>
  <w:p w14:paraId="235F8D94" w14:textId="77777777" w:rsidR="00DC5B31" w:rsidRPr="00D671C2" w:rsidRDefault="00DC5B31" w:rsidP="00D671C2">
    <w:pPr>
      <w:pBdr>
        <w:top w:val="single" w:sz="8" w:space="1" w:color="B6121B"/>
      </w:pBdr>
      <w:ind w:left="-1701" w:right="-1650"/>
      <w:jc w:val="center"/>
      <w:rPr>
        <w:color w:val="auto"/>
        <w:sz w:val="16"/>
        <w:szCs w:val="16"/>
        <w:lang w:val="en-US"/>
      </w:rPr>
    </w:pPr>
  </w:p>
  <w:p w14:paraId="23C731C5" w14:textId="77777777" w:rsidR="00DC5B31" w:rsidRPr="006848C1" w:rsidRDefault="00DC5B31" w:rsidP="00FA7A07">
    <w:pPr>
      <w:ind w:right="-941"/>
      <w:jc w:val="right"/>
      <w:rPr>
        <w:rFonts w:ascii="Century Gothic" w:hAnsi="Century Gothic"/>
        <w:color w:val="auto"/>
        <w:sz w:val="21"/>
        <w:szCs w:val="21"/>
        <w:lang w:val="en-US"/>
      </w:rPr>
    </w:pPr>
    <w:r w:rsidRPr="001B47CC">
      <w:rPr>
        <w:rFonts w:ascii="Century Gothic" w:hAnsi="Century Gothic"/>
        <w:color w:val="auto"/>
        <w:sz w:val="21"/>
        <w:szCs w:val="21"/>
        <w:lang w:val="en-US"/>
      </w:rPr>
      <w:t>www.ensoftcorp.com</w:t>
    </w:r>
    <w:r>
      <w:rPr>
        <w:rFonts w:ascii="Century Gothic" w:hAnsi="Century Gothic"/>
        <w:noProof/>
        <w:color w:val="auto"/>
        <w:sz w:val="21"/>
        <w:szCs w:val="21"/>
        <w:lang w:val="en-US" w:eastAsia="en-US"/>
      </w:rPr>
      <mc:AlternateContent>
        <mc:Choice Requires="wps">
          <w:drawing>
            <wp:anchor distT="0" distB="0" distL="114300" distR="114300" simplePos="0" relativeHeight="251671552" behindDoc="0" locked="0" layoutInCell="1" allowOverlap="1" wp14:anchorId="552AA05E" wp14:editId="5F57238B">
              <wp:simplePos x="0" y="0"/>
              <wp:positionH relativeFrom="column">
                <wp:posOffset>-766445</wp:posOffset>
              </wp:positionH>
              <wp:positionV relativeFrom="paragraph">
                <wp:posOffset>-15240</wp:posOffset>
              </wp:positionV>
              <wp:extent cx="2088515" cy="254635"/>
              <wp:effectExtent l="0" t="0" r="0" b="0"/>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4E6C7" w14:textId="77777777" w:rsidR="00DC5B31" w:rsidRPr="001B47CC" w:rsidRDefault="00DC5B31"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 Box 6" o:spid="_x0000_s1027" type="#_x0000_t202" style="position:absolute;left:0;text-align:left;margin-left:-60.3pt;margin-top:-1.15pt;width:164.45pt;height:20.0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" filled="f" stroked="f">
              <v:textbox style="mso-fit-shape-to-text:t">
                <w:txbxContent>
                  <w:p w14:paraId="7604E6C7" w14:textId="77777777" w:rsidR="00DC5B31" w:rsidRPr="001B47CC" w:rsidRDefault="00DC5B31"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v:textbox>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C98C5" w14:textId="77777777" w:rsidR="00DC5B31" w:rsidRPr="00D671C2" w:rsidRDefault="00DC5B31" w:rsidP="00D671C2">
    <w:pPr>
      <w:pStyle w:val="Footer"/>
      <w:pBdr>
        <w:top w:val="single" w:sz="12" w:space="1" w:color="B6121B"/>
      </w:pBdr>
      <w:ind w:left="-1701" w:right="-1650"/>
      <w:jc w:val="center"/>
      <w:rPr>
        <w:sz w:val="16"/>
        <w:szCs w:val="16"/>
      </w:rPr>
    </w:pPr>
  </w:p>
  <w:p w14:paraId="4DCD7C95" w14:textId="77777777" w:rsidR="00DC5B31" w:rsidRPr="00B32F5C" w:rsidRDefault="00DC5B31" w:rsidP="00D36EE6">
    <w:pPr>
      <w:ind w:left="-1701" w:right="-941"/>
      <w:jc w:val="right"/>
      <w:rPr>
        <w:rFonts w:ascii="Century Gothic" w:hAnsi="Century Gothic"/>
        <w:color w:val="404040" w:themeColor="text1" w:themeTint="BF"/>
        <w:sz w:val="21"/>
        <w:szCs w:val="21"/>
        <w:lang w:val="en-US"/>
      </w:rPr>
    </w:pPr>
    <w:r w:rsidRPr="00B32F5C">
      <w:rPr>
        <w:rFonts w:ascii="Century Gothic" w:hAnsi="Century Gothic"/>
        <w:noProof/>
        <w:color w:val="404040" w:themeColor="text1" w:themeTint="BF"/>
        <w:sz w:val="21"/>
        <w:szCs w:val="21"/>
        <w:lang w:val="en-US" w:eastAsia="en-US"/>
      </w:rPr>
      <mc:AlternateContent>
        <mc:Choice Requires="wps">
          <w:drawing>
            <wp:anchor distT="0" distB="0" distL="114300" distR="114300" simplePos="0" relativeHeight="251669504" behindDoc="0" locked="0" layoutInCell="1" allowOverlap="1" wp14:anchorId="7BEBC4CE" wp14:editId="1EEA1058">
              <wp:simplePos x="0" y="0"/>
              <wp:positionH relativeFrom="column">
                <wp:posOffset>-766445</wp:posOffset>
              </wp:positionH>
              <wp:positionV relativeFrom="paragraph">
                <wp:posOffset>-15240</wp:posOffset>
              </wp:positionV>
              <wp:extent cx="2088515" cy="581660"/>
              <wp:effectExtent l="0" t="0" r="0"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58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0F3CF" w14:textId="77777777" w:rsidR="00DC5B31" w:rsidRPr="001B47CC" w:rsidRDefault="00DC5B31" w:rsidP="00D671C2">
                          <w:pPr>
                            <w:tabs>
                              <w:tab w:val="left" w:pos="142"/>
                              <w:tab w:val="left" w:pos="284"/>
                            </w:tabs>
                            <w:rPr>
                              <w:rFonts w:ascii="Century Gothic" w:hAnsi="Century Gothic"/>
                              <w:color w:val="B6121B"/>
                              <w:sz w:val="21"/>
                              <w:szCs w:val="21"/>
                              <w:lang w:val="en-US"/>
                            </w:rPr>
                          </w:pPr>
                          <w:proofErr w:type="gramStart"/>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Pr="001B47CC">
                            <w:rPr>
                              <w:rFonts w:ascii="Century Gothic" w:hAnsi="Century Gothic"/>
                              <w:color w:val="B6121B"/>
                              <w:sz w:val="21"/>
                              <w:szCs w:val="21"/>
                              <w:lang w:val="en-US"/>
                            </w:rPr>
                            <w:t>EnSoft Corp.</w:t>
                          </w:r>
                          <w:proofErr w:type="gramEnd"/>
                        </w:p>
                        <w:p w14:paraId="25660572" w14:textId="77777777" w:rsidR="00DC5B31" w:rsidRPr="00B32F5C" w:rsidRDefault="00DC5B31" w:rsidP="00D671C2">
                          <w:pPr>
                            <w:tabs>
                              <w:tab w:val="left" w:pos="142"/>
                              <w:tab w:val="left" w:pos="284"/>
                            </w:tabs>
                            <w:rPr>
                              <w:rFonts w:ascii="Century Gothic" w:hAnsi="Century Gothic"/>
                              <w:color w:val="404040" w:themeColor="text1" w:themeTint="BF"/>
                              <w:sz w:val="21"/>
                              <w:szCs w:val="21"/>
                              <w:lang w:val="en-US"/>
                            </w:rPr>
                          </w:pPr>
                          <w:proofErr w:type="gramStart"/>
                          <w:r w:rsidRPr="00B32F5C">
                            <w:rPr>
                              <w:rFonts w:ascii="Century Gothic" w:hAnsi="Century Gothic"/>
                              <w:color w:val="404040" w:themeColor="text1" w:themeTint="BF"/>
                              <w:sz w:val="21"/>
                              <w:szCs w:val="21"/>
                              <w:lang w:val="en-US"/>
                            </w:rPr>
                            <w:t>www.ensoftcorp.com</w:t>
                          </w:r>
                          <w:proofErr w:type="gramEnd"/>
                          <w:r w:rsidRPr="00B32F5C">
                            <w:rPr>
                              <w:rFonts w:ascii="Century Gothic" w:hAnsi="Century Gothic"/>
                              <w:color w:val="EE3424"/>
                              <w:sz w:val="21"/>
                              <w:szCs w:val="21"/>
                              <w:lang w:val="en-US"/>
                            </w:rPr>
                            <w:t>/atlas</w:t>
                          </w:r>
                        </w:p>
                        <w:p w14:paraId="55EBB790" w14:textId="77777777" w:rsidR="00DC5B31" w:rsidRPr="00B32F5C" w:rsidRDefault="00DC5B31"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left:0;text-align:left;margin-left:-60.3pt;margin-top:-1.15pt;width:164.45pt;height:45.8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" filled="f" stroked="f">
              <v:textbox style="mso-fit-shape-to-text:t">
                <w:txbxContent>
                  <w:p w14:paraId="0010F3CF" w14:textId="77777777" w:rsidR="00DC5B31" w:rsidRPr="001B47CC" w:rsidRDefault="00DC5B31" w:rsidP="00D671C2">
                    <w:pPr>
                      <w:tabs>
                        <w:tab w:val="left" w:pos="142"/>
                        <w:tab w:val="left" w:pos="284"/>
                      </w:tabs>
                      <w:rPr>
                        <w:rFonts w:ascii="Century Gothic" w:hAnsi="Century Gothic"/>
                        <w:color w:val="B6121B"/>
                        <w:sz w:val="21"/>
                        <w:szCs w:val="21"/>
                        <w:lang w:val="en-US"/>
                      </w:rPr>
                    </w:pPr>
                    <w:proofErr w:type="gramStart"/>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Pr="001B47CC">
                      <w:rPr>
                        <w:rFonts w:ascii="Century Gothic" w:hAnsi="Century Gothic"/>
                        <w:color w:val="B6121B"/>
                        <w:sz w:val="21"/>
                        <w:szCs w:val="21"/>
                        <w:lang w:val="en-US"/>
                      </w:rPr>
                      <w:t>EnSoft Corp.</w:t>
                    </w:r>
                    <w:proofErr w:type="gramEnd"/>
                  </w:p>
                  <w:p w14:paraId="25660572" w14:textId="77777777" w:rsidR="00DC5B31" w:rsidRPr="00B32F5C" w:rsidRDefault="00DC5B31" w:rsidP="00D671C2">
                    <w:pPr>
                      <w:tabs>
                        <w:tab w:val="left" w:pos="142"/>
                        <w:tab w:val="left" w:pos="284"/>
                      </w:tabs>
                      <w:rPr>
                        <w:rFonts w:ascii="Century Gothic" w:hAnsi="Century Gothic"/>
                        <w:color w:val="404040" w:themeColor="text1" w:themeTint="BF"/>
                        <w:sz w:val="21"/>
                        <w:szCs w:val="21"/>
                        <w:lang w:val="en-US"/>
                      </w:rPr>
                    </w:pPr>
                    <w:proofErr w:type="gramStart"/>
                    <w:r w:rsidRPr="00B32F5C">
                      <w:rPr>
                        <w:rFonts w:ascii="Century Gothic" w:hAnsi="Century Gothic"/>
                        <w:color w:val="404040" w:themeColor="text1" w:themeTint="BF"/>
                        <w:sz w:val="21"/>
                        <w:szCs w:val="21"/>
                        <w:lang w:val="en-US"/>
                      </w:rPr>
                      <w:t>www.ensoftcorp.com</w:t>
                    </w:r>
                    <w:proofErr w:type="gramEnd"/>
                    <w:r w:rsidRPr="00B32F5C">
                      <w:rPr>
                        <w:rFonts w:ascii="Century Gothic" w:hAnsi="Century Gothic"/>
                        <w:color w:val="EE3424"/>
                        <w:sz w:val="21"/>
                        <w:szCs w:val="21"/>
                        <w:lang w:val="en-US"/>
                      </w:rPr>
                      <w:t>/atlas</w:t>
                    </w:r>
                  </w:p>
                  <w:p w14:paraId="55EBB790" w14:textId="77777777" w:rsidR="00DC5B31" w:rsidRPr="00B32F5C" w:rsidRDefault="00DC5B31"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v:textbox>
            </v:shape>
          </w:pict>
        </mc:Fallback>
      </mc:AlternateContent>
    </w:r>
    <w:r w:rsidRPr="00B32F5C">
      <w:rPr>
        <w:rFonts w:ascii="Century Gothic" w:hAnsi="Century Gothic"/>
        <w:color w:val="404040" w:themeColor="text1" w:themeTint="BF"/>
        <w:sz w:val="21"/>
        <w:szCs w:val="21"/>
        <w:lang w:val="en-US"/>
      </w:rPr>
      <w:t>2625 North Loop Drive Suite 2580</w:t>
    </w:r>
  </w:p>
  <w:p w14:paraId="5F3130C0" w14:textId="77777777" w:rsidR="00DC5B31" w:rsidRPr="00B32F5C" w:rsidRDefault="00DC5B31"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Ames, IA 50010, United States</w:t>
    </w:r>
  </w:p>
  <w:p w14:paraId="7D2820AB" w14:textId="77777777" w:rsidR="00DC5B31" w:rsidRPr="00B32F5C" w:rsidRDefault="00DC5B31"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Phone: +1 (515) 296-3253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DEA44D" w14:textId="77777777" w:rsidR="00DC5B31" w:rsidRDefault="00DC5B31">
      <w:r>
        <w:separator/>
      </w:r>
    </w:p>
  </w:footnote>
  <w:footnote w:type="continuationSeparator" w:id="0">
    <w:p w14:paraId="2EC29916" w14:textId="77777777" w:rsidR="00DC5B31" w:rsidRDefault="00DC5B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615FA" w14:textId="77777777" w:rsidR="00C458B2" w:rsidRDefault="00C458B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5E430" w14:textId="77777777" w:rsidR="00DC5B31" w:rsidRDefault="00DC5B31" w:rsidP="00B32F5C">
    <w:pPr>
      <w:rPr>
        <w:lang w:val="en-US"/>
      </w:rPr>
    </w:pPr>
    <w:r>
      <w:rPr>
        <w:noProof/>
        <w:lang w:val="en-US" w:eastAsia="en-US"/>
      </w:rPr>
      <mc:AlternateContent>
        <mc:Choice Requires="wps">
          <w:drawing>
            <wp:anchor distT="0" distB="0" distL="114300" distR="114300" simplePos="0" relativeHeight="251657216" behindDoc="0" locked="0" layoutInCell="1" allowOverlap="1" wp14:anchorId="7195AF85" wp14:editId="167B6E0A">
              <wp:simplePos x="0" y="0"/>
              <wp:positionH relativeFrom="column">
                <wp:posOffset>-764540</wp:posOffset>
              </wp:positionH>
              <wp:positionV relativeFrom="paragraph">
                <wp:posOffset>138903</wp:posOffset>
              </wp:positionV>
              <wp:extent cx="4448810" cy="4572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81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1BD0A" w14:textId="2F7D3BB8" w:rsidR="00DC5B31" w:rsidRDefault="00C458B2" w:rsidP="00C21946">
                          <w:pPr>
                            <w:pStyle w:val="Heading1"/>
                            <w:rPr>
                              <w:i/>
                              <w:color w:val="EE3424"/>
                            </w:rPr>
                          </w:pPr>
                          <w:proofErr w:type="spellStart"/>
                          <w:r>
                            <w:rPr>
                              <w:i/>
                              <w:color w:val="EE3424"/>
                            </w:rPr>
                            <w:t>Demonstration</w:t>
                          </w:r>
                          <w:proofErr w:type="spellEnd"/>
                          <w:r>
                            <w:rPr>
                              <w:i/>
                              <w:color w:val="EE3424"/>
                            </w:rPr>
                            <w:t xml:space="preserve"> </w:t>
                          </w:r>
                          <w:proofErr w:type="spellStart"/>
                          <w:r>
                            <w:rPr>
                              <w:i/>
                              <w:color w:val="EE3424"/>
                            </w:rPr>
                            <w:t>Toolbox</w:t>
                          </w:r>
                          <w:proofErr w:type="spellEnd"/>
                        </w:p>
                        <w:p w14:paraId="519A8215" w14:textId="77777777" w:rsidR="00C458B2" w:rsidRPr="00C458B2" w:rsidRDefault="00C458B2" w:rsidP="00C458B2"/>
                        <w:p w14:paraId="503DDD88" w14:textId="77777777" w:rsidR="00DC5B31" w:rsidRPr="00004588" w:rsidRDefault="00DC5B31">
                          <w:pPr>
                            <w:rPr>
                              <w:rFonts w:ascii="Century Gothic" w:hAnsi="Century Gothic"/>
                              <w:color w:val="FFFFFF"/>
                              <w:sz w:val="26"/>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60.15pt;margin-top:10.95pt;width:350.3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" filled="f" stroked="f">
              <v:textbox>
                <w:txbxContent>
                  <w:p w14:paraId="1481BD0A" w14:textId="2F7D3BB8" w:rsidR="00DC5B31" w:rsidRDefault="00C458B2" w:rsidP="00C21946">
                    <w:pPr>
                      <w:pStyle w:val="Heading1"/>
                      <w:rPr>
                        <w:i/>
                        <w:color w:val="EE3424"/>
                      </w:rPr>
                    </w:pPr>
                    <w:proofErr w:type="spellStart"/>
                    <w:r>
                      <w:rPr>
                        <w:i/>
                        <w:color w:val="EE3424"/>
                      </w:rPr>
                      <w:t>Demonstration</w:t>
                    </w:r>
                    <w:proofErr w:type="spellEnd"/>
                    <w:r>
                      <w:rPr>
                        <w:i/>
                        <w:color w:val="EE3424"/>
                      </w:rPr>
                      <w:t xml:space="preserve"> </w:t>
                    </w:r>
                    <w:proofErr w:type="spellStart"/>
                    <w:r>
                      <w:rPr>
                        <w:i/>
                        <w:color w:val="EE3424"/>
                      </w:rPr>
                      <w:t>Toolbox</w:t>
                    </w:r>
                    <w:proofErr w:type="spellEnd"/>
                  </w:p>
                  <w:p w14:paraId="519A8215" w14:textId="77777777" w:rsidR="00C458B2" w:rsidRPr="00C458B2" w:rsidRDefault="00C458B2" w:rsidP="00C458B2"/>
                  <w:p w14:paraId="503DDD88" w14:textId="77777777" w:rsidR="00DC5B31" w:rsidRPr="00004588" w:rsidRDefault="00DC5B31">
                    <w:pPr>
                      <w:rPr>
                        <w:rFonts w:ascii="Century Gothic" w:hAnsi="Century Gothic"/>
                        <w:color w:val="FFFFFF"/>
                        <w:sz w:val="26"/>
                        <w:szCs w:val="26"/>
                        <w:lang w:val="en-US"/>
                      </w:rPr>
                    </w:pPr>
                  </w:p>
                </w:txbxContent>
              </v:textbox>
            </v:shape>
          </w:pict>
        </mc:Fallback>
      </mc:AlternateContent>
    </w:r>
    <w:r>
      <w:rPr>
        <w:noProof/>
        <w:lang w:val="en-US" w:eastAsia="en-US"/>
      </w:rPr>
      <w:drawing>
        <wp:anchor distT="0" distB="0" distL="114300" distR="114300" simplePos="0" relativeHeight="251672576" behindDoc="1" locked="0" layoutInCell="1" allowOverlap="1" wp14:anchorId="18393EB1" wp14:editId="6726C399">
          <wp:simplePos x="0" y="0"/>
          <wp:positionH relativeFrom="column">
            <wp:posOffset>4422937</wp:posOffset>
          </wp:positionH>
          <wp:positionV relativeFrom="paragraph">
            <wp:posOffset>-450215</wp:posOffset>
          </wp:positionV>
          <wp:extent cx="1802765" cy="1442085"/>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pro-ne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2765" cy="1442085"/>
                  </a:xfrm>
                  <a:prstGeom prst="rect">
                    <a:avLst/>
                  </a:prstGeom>
                </pic:spPr>
              </pic:pic>
            </a:graphicData>
          </a:graphic>
          <wp14:sizeRelH relativeFrom="page">
            <wp14:pctWidth>0</wp14:pctWidth>
          </wp14:sizeRelH>
          <wp14:sizeRelV relativeFrom="page">
            <wp14:pctHeight>0</wp14:pctHeight>
          </wp14:sizeRelV>
        </wp:anchor>
      </w:drawing>
    </w:r>
  </w:p>
  <w:p w14:paraId="4A7FE01A" w14:textId="77777777" w:rsidR="00DC5B31" w:rsidRPr="00B32F5C" w:rsidRDefault="00DC5B31" w:rsidP="00B32F5C">
    <w:pPr>
      <w:jc w:val="right"/>
    </w:pPr>
    <w:r>
      <w:rPr>
        <w:lang w:val="en-US"/>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27CF38" w14:textId="77777777" w:rsidR="00DC5B31" w:rsidRPr="00E57A4F" w:rsidRDefault="00DC5B31" w:rsidP="00E57A4F">
    <w:r>
      <w:rPr>
        <w:noProof/>
        <w:lang w:val="en-US" w:eastAsia="en-US"/>
      </w:rPr>
      <mc:AlternateContent>
        <mc:Choice Requires="wps">
          <w:drawing>
            <wp:anchor distT="0" distB="0" distL="114300" distR="114300" simplePos="0" relativeHeight="251664384" behindDoc="0" locked="0" layoutInCell="1" allowOverlap="1" wp14:anchorId="2CFB6CD4" wp14:editId="38F0FC7F">
              <wp:simplePos x="0" y="0"/>
              <wp:positionH relativeFrom="column">
                <wp:posOffset>-758190</wp:posOffset>
              </wp:positionH>
              <wp:positionV relativeFrom="paragraph">
                <wp:posOffset>-267970</wp:posOffset>
              </wp:positionV>
              <wp:extent cx="4415790" cy="1080770"/>
              <wp:effectExtent l="0" t="0" r="0" b="1143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5790" cy="1080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441A5" w14:textId="733E512B" w:rsidR="00DC5B31" w:rsidRPr="00B32F5C" w:rsidRDefault="00C458B2" w:rsidP="00772F1D">
                          <w:pPr>
                            <w:pStyle w:val="Heading1"/>
                            <w:rPr>
                              <w:i/>
                              <w:color w:val="EE3424"/>
                              <w:sz w:val="52"/>
                              <w:szCs w:val="52"/>
                            </w:rPr>
                          </w:pPr>
                          <w:r>
                            <w:rPr>
                              <w:i/>
                              <w:iCs/>
                              <w:color w:val="EE3424"/>
                              <w:sz w:val="52"/>
                              <w:szCs w:val="52"/>
                              <w:lang w:val="en-US"/>
                            </w:rPr>
                            <w:t>Demonstration Toolbox</w:t>
                          </w: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28" type="#_x0000_t202" style="position:absolute;margin-left:-59.65pt;margin-top:-21.05pt;width:347.7pt;height:8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" filled="f" stroked="f">
              <v:textbox>
                <w:txbxContent>
                  <w:p w14:paraId="35D441A5" w14:textId="733E512B" w:rsidR="00DC5B31" w:rsidRPr="00B32F5C" w:rsidRDefault="00C458B2" w:rsidP="00772F1D">
                    <w:pPr>
                      <w:pStyle w:val="Heading1"/>
                      <w:rPr>
                        <w:i/>
                        <w:color w:val="EE3424"/>
                        <w:sz w:val="52"/>
                        <w:szCs w:val="52"/>
                      </w:rPr>
                    </w:pPr>
                    <w:r>
                      <w:rPr>
                        <w:i/>
                        <w:iCs/>
                        <w:color w:val="EE3424"/>
                        <w:sz w:val="52"/>
                        <w:szCs w:val="52"/>
                        <w:lang w:val="en-US"/>
                      </w:rPr>
                      <w:t>Demonstration Toolbox</w:t>
                    </w:r>
                  </w:p>
                </w:txbxContent>
              </v:textbox>
            </v:shape>
          </w:pict>
        </mc:Fallback>
      </mc:AlternateContent>
    </w:r>
    <w:r>
      <w:rPr>
        <w:noProof/>
        <w:lang w:val="en-US" w:eastAsia="en-US"/>
      </w:rPr>
      <w:drawing>
        <wp:anchor distT="0" distB="0" distL="114300" distR="114300" simplePos="0" relativeHeight="251656191" behindDoc="1" locked="0" layoutInCell="1" allowOverlap="1" wp14:anchorId="1DB2F877" wp14:editId="75F2BA8E">
          <wp:simplePos x="0" y="0"/>
          <wp:positionH relativeFrom="column">
            <wp:posOffset>-1101399</wp:posOffset>
          </wp:positionH>
          <wp:positionV relativeFrom="paragraph">
            <wp:posOffset>-322625</wp:posOffset>
          </wp:positionV>
          <wp:extent cx="7573946" cy="1081479"/>
          <wp:effectExtent l="0" t="0" r="8255" b="4445"/>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top-A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13188" cy="1087082"/>
                  </a:xfrm>
                  <a:prstGeom prst="rect">
                    <a:avLst/>
                  </a:prstGeom>
                </pic:spPr>
              </pic:pic>
            </a:graphicData>
          </a:graphic>
          <wp14:sizeRelH relativeFrom="margin">
            <wp14:pctWidth>0</wp14:pctWidth>
          </wp14:sizeRelH>
          <wp14:sizeRelV relativeFrom="margin">
            <wp14:pctHeight>0</wp14:pctHeight>
          </wp14:sizeRelV>
        </wp:anchor>
      </w:drawing>
    </w:r>
  </w:p>
  <w:p w14:paraId="2A458E7B" w14:textId="77777777" w:rsidR="00DC5B31" w:rsidRPr="00E57A4F" w:rsidRDefault="00DC5B31" w:rsidP="00E57A4F">
    <w:r>
      <w:rPr>
        <w:lang w:val="en-US"/>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32D30862"/>
    <w:multiLevelType w:val="hybridMultilevel"/>
    <w:tmpl w:val="79E6F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B22D77"/>
    <w:multiLevelType w:val="hybridMultilevel"/>
    <w:tmpl w:val="B6AA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FC3B84"/>
    <w:multiLevelType w:val="hybridMultilevel"/>
    <w:tmpl w:val="E86AC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gutterAtTop/>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451"/>
    <w:rsid w:val="00004588"/>
    <w:rsid w:val="00040131"/>
    <w:rsid w:val="00065910"/>
    <w:rsid w:val="000C6073"/>
    <w:rsid w:val="000D5772"/>
    <w:rsid w:val="000E13A8"/>
    <w:rsid w:val="0012282B"/>
    <w:rsid w:val="0015206D"/>
    <w:rsid w:val="001A2DF7"/>
    <w:rsid w:val="00216A45"/>
    <w:rsid w:val="00230359"/>
    <w:rsid w:val="00233AF6"/>
    <w:rsid w:val="0025537F"/>
    <w:rsid w:val="002866DD"/>
    <w:rsid w:val="00286FEA"/>
    <w:rsid w:val="002D47AE"/>
    <w:rsid w:val="00357394"/>
    <w:rsid w:val="00357E42"/>
    <w:rsid w:val="0036449F"/>
    <w:rsid w:val="003B751F"/>
    <w:rsid w:val="003E7372"/>
    <w:rsid w:val="00400041"/>
    <w:rsid w:val="00411481"/>
    <w:rsid w:val="004168E0"/>
    <w:rsid w:val="0042651C"/>
    <w:rsid w:val="00447CB4"/>
    <w:rsid w:val="004833B8"/>
    <w:rsid w:val="004843D3"/>
    <w:rsid w:val="00494292"/>
    <w:rsid w:val="004A5F37"/>
    <w:rsid w:val="00514BFF"/>
    <w:rsid w:val="00527149"/>
    <w:rsid w:val="005633CC"/>
    <w:rsid w:val="005B14CB"/>
    <w:rsid w:val="005B6D86"/>
    <w:rsid w:val="005D2948"/>
    <w:rsid w:val="005E4634"/>
    <w:rsid w:val="006130E2"/>
    <w:rsid w:val="006338C5"/>
    <w:rsid w:val="006A0202"/>
    <w:rsid w:val="006F4501"/>
    <w:rsid w:val="00772F1D"/>
    <w:rsid w:val="00791213"/>
    <w:rsid w:val="00867AA4"/>
    <w:rsid w:val="008C63EF"/>
    <w:rsid w:val="009B4B6B"/>
    <w:rsid w:val="00AF74DB"/>
    <w:rsid w:val="00B20776"/>
    <w:rsid w:val="00B32F5C"/>
    <w:rsid w:val="00B76745"/>
    <w:rsid w:val="00BC1672"/>
    <w:rsid w:val="00C21946"/>
    <w:rsid w:val="00C458B2"/>
    <w:rsid w:val="00C60489"/>
    <w:rsid w:val="00C85311"/>
    <w:rsid w:val="00CD1BCD"/>
    <w:rsid w:val="00CF6ACD"/>
    <w:rsid w:val="00D36EE6"/>
    <w:rsid w:val="00D636D7"/>
    <w:rsid w:val="00D671C2"/>
    <w:rsid w:val="00D8055C"/>
    <w:rsid w:val="00D94DA7"/>
    <w:rsid w:val="00DC5B31"/>
    <w:rsid w:val="00DD4AC9"/>
    <w:rsid w:val="00DE4003"/>
    <w:rsid w:val="00DE7451"/>
    <w:rsid w:val="00E02358"/>
    <w:rsid w:val="00E30796"/>
    <w:rsid w:val="00E31B49"/>
    <w:rsid w:val="00E36263"/>
    <w:rsid w:val="00E57A4F"/>
    <w:rsid w:val="00EB18B8"/>
    <w:rsid w:val="00EC5816"/>
    <w:rsid w:val="00EE7394"/>
    <w:rsid w:val="00EE772F"/>
    <w:rsid w:val="00F44904"/>
    <w:rsid w:val="00F479F1"/>
    <w:rsid w:val="00F51EF7"/>
    <w:rsid w:val="00F74E22"/>
    <w:rsid w:val="00F77F18"/>
    <w:rsid w:val="00FA4C91"/>
    <w:rsid w:val="00FA7A07"/>
    <w:rsid w:val="00FF48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825D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F51EF7"/>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itle">
    <w:name w:val="Title"/>
    <w:basedOn w:val="Normal"/>
    <w:next w:val="Normal"/>
    <w:link w:val="TitleChar"/>
    <w:qFormat/>
    <w:rsid w:val="00DE745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E7451"/>
    <w:rPr>
      <w:rFonts w:asciiTheme="majorHAnsi" w:eastAsiaTheme="majorEastAsia" w:hAnsiTheme="majorHAnsi" w:cstheme="majorBidi"/>
      <w:color w:val="17365D" w:themeColor="text2" w:themeShade="BF"/>
      <w:spacing w:val="5"/>
      <w:kern w:val="28"/>
      <w:sz w:val="52"/>
      <w:szCs w:val="52"/>
      <w:lang w:val="es-ES" w:eastAsia="es-ES"/>
    </w:rPr>
  </w:style>
  <w:style w:type="paragraph" w:styleId="TOC1">
    <w:name w:val="toc 1"/>
    <w:basedOn w:val="Normal"/>
    <w:next w:val="Normal"/>
    <w:autoRedefine/>
    <w:uiPriority w:val="39"/>
    <w:rsid w:val="0036449F"/>
  </w:style>
  <w:style w:type="paragraph" w:customStyle="1" w:styleId="Code">
    <w:name w:val="Code"/>
    <w:basedOn w:val="Normal"/>
    <w:qFormat/>
    <w:rsid w:val="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22"/>
      <w:lang w:val="en-US" w:eastAsia="ja-JP"/>
    </w:rPr>
  </w:style>
  <w:style w:type="paragraph" w:styleId="TOC2">
    <w:name w:val="toc 2"/>
    <w:basedOn w:val="Normal"/>
    <w:next w:val="Normal"/>
    <w:autoRedefine/>
    <w:uiPriority w:val="39"/>
    <w:rsid w:val="0036449F"/>
    <w:pPr>
      <w:ind w:left="200"/>
    </w:pPr>
  </w:style>
  <w:style w:type="paragraph" w:styleId="TOC3">
    <w:name w:val="toc 3"/>
    <w:basedOn w:val="Normal"/>
    <w:next w:val="Normal"/>
    <w:autoRedefine/>
    <w:rsid w:val="0036449F"/>
    <w:pPr>
      <w:ind w:left="400"/>
    </w:pPr>
  </w:style>
  <w:style w:type="paragraph" w:styleId="TOC4">
    <w:name w:val="toc 4"/>
    <w:basedOn w:val="Normal"/>
    <w:next w:val="Normal"/>
    <w:autoRedefine/>
    <w:rsid w:val="0036449F"/>
    <w:pPr>
      <w:ind w:left="600"/>
    </w:pPr>
  </w:style>
  <w:style w:type="paragraph" w:styleId="TOC5">
    <w:name w:val="toc 5"/>
    <w:basedOn w:val="Normal"/>
    <w:next w:val="Normal"/>
    <w:autoRedefine/>
    <w:rsid w:val="0036449F"/>
    <w:pPr>
      <w:ind w:left="800"/>
    </w:pPr>
  </w:style>
  <w:style w:type="paragraph" w:styleId="TOC6">
    <w:name w:val="toc 6"/>
    <w:basedOn w:val="Normal"/>
    <w:next w:val="Normal"/>
    <w:autoRedefine/>
    <w:rsid w:val="0036449F"/>
    <w:pPr>
      <w:ind w:left="1000"/>
    </w:pPr>
  </w:style>
  <w:style w:type="paragraph" w:styleId="TOC7">
    <w:name w:val="toc 7"/>
    <w:basedOn w:val="Normal"/>
    <w:next w:val="Normal"/>
    <w:autoRedefine/>
    <w:rsid w:val="0036449F"/>
    <w:pPr>
      <w:ind w:left="1200"/>
    </w:pPr>
  </w:style>
  <w:style w:type="paragraph" w:styleId="TOC8">
    <w:name w:val="toc 8"/>
    <w:basedOn w:val="Normal"/>
    <w:next w:val="Normal"/>
    <w:autoRedefine/>
    <w:rsid w:val="0036449F"/>
    <w:pPr>
      <w:ind w:left="1400"/>
    </w:pPr>
  </w:style>
  <w:style w:type="paragraph" w:styleId="TOC9">
    <w:name w:val="toc 9"/>
    <w:basedOn w:val="Normal"/>
    <w:next w:val="Normal"/>
    <w:autoRedefine/>
    <w:rsid w:val="0036449F"/>
    <w:pPr>
      <w:ind w:left="16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F51EF7"/>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itle">
    <w:name w:val="Title"/>
    <w:basedOn w:val="Normal"/>
    <w:next w:val="Normal"/>
    <w:link w:val="TitleChar"/>
    <w:qFormat/>
    <w:rsid w:val="00DE745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E7451"/>
    <w:rPr>
      <w:rFonts w:asciiTheme="majorHAnsi" w:eastAsiaTheme="majorEastAsia" w:hAnsiTheme="majorHAnsi" w:cstheme="majorBidi"/>
      <w:color w:val="17365D" w:themeColor="text2" w:themeShade="BF"/>
      <w:spacing w:val="5"/>
      <w:kern w:val="28"/>
      <w:sz w:val="52"/>
      <w:szCs w:val="52"/>
      <w:lang w:val="es-ES" w:eastAsia="es-ES"/>
    </w:rPr>
  </w:style>
  <w:style w:type="paragraph" w:styleId="TOC1">
    <w:name w:val="toc 1"/>
    <w:basedOn w:val="Normal"/>
    <w:next w:val="Normal"/>
    <w:autoRedefine/>
    <w:uiPriority w:val="39"/>
    <w:rsid w:val="0036449F"/>
  </w:style>
  <w:style w:type="paragraph" w:customStyle="1" w:styleId="Code">
    <w:name w:val="Code"/>
    <w:basedOn w:val="Normal"/>
    <w:qFormat/>
    <w:rsid w:val="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22"/>
      <w:lang w:val="en-US" w:eastAsia="ja-JP"/>
    </w:rPr>
  </w:style>
  <w:style w:type="paragraph" w:styleId="TOC2">
    <w:name w:val="toc 2"/>
    <w:basedOn w:val="Normal"/>
    <w:next w:val="Normal"/>
    <w:autoRedefine/>
    <w:uiPriority w:val="39"/>
    <w:rsid w:val="0036449F"/>
    <w:pPr>
      <w:ind w:left="200"/>
    </w:pPr>
  </w:style>
  <w:style w:type="paragraph" w:styleId="TOC3">
    <w:name w:val="toc 3"/>
    <w:basedOn w:val="Normal"/>
    <w:next w:val="Normal"/>
    <w:autoRedefine/>
    <w:rsid w:val="0036449F"/>
    <w:pPr>
      <w:ind w:left="400"/>
    </w:pPr>
  </w:style>
  <w:style w:type="paragraph" w:styleId="TOC4">
    <w:name w:val="toc 4"/>
    <w:basedOn w:val="Normal"/>
    <w:next w:val="Normal"/>
    <w:autoRedefine/>
    <w:rsid w:val="0036449F"/>
    <w:pPr>
      <w:ind w:left="600"/>
    </w:pPr>
  </w:style>
  <w:style w:type="paragraph" w:styleId="TOC5">
    <w:name w:val="toc 5"/>
    <w:basedOn w:val="Normal"/>
    <w:next w:val="Normal"/>
    <w:autoRedefine/>
    <w:rsid w:val="0036449F"/>
    <w:pPr>
      <w:ind w:left="800"/>
    </w:pPr>
  </w:style>
  <w:style w:type="paragraph" w:styleId="TOC6">
    <w:name w:val="toc 6"/>
    <w:basedOn w:val="Normal"/>
    <w:next w:val="Normal"/>
    <w:autoRedefine/>
    <w:rsid w:val="0036449F"/>
    <w:pPr>
      <w:ind w:left="1000"/>
    </w:pPr>
  </w:style>
  <w:style w:type="paragraph" w:styleId="TOC7">
    <w:name w:val="toc 7"/>
    <w:basedOn w:val="Normal"/>
    <w:next w:val="Normal"/>
    <w:autoRedefine/>
    <w:rsid w:val="0036449F"/>
    <w:pPr>
      <w:ind w:left="1200"/>
    </w:pPr>
  </w:style>
  <w:style w:type="paragraph" w:styleId="TOC8">
    <w:name w:val="toc 8"/>
    <w:basedOn w:val="Normal"/>
    <w:next w:val="Normal"/>
    <w:autoRedefine/>
    <w:rsid w:val="0036449F"/>
    <w:pPr>
      <w:ind w:left="1400"/>
    </w:pPr>
  </w:style>
  <w:style w:type="paragraph" w:styleId="TOC9">
    <w:name w:val="toc 9"/>
    <w:basedOn w:val="Normal"/>
    <w:next w:val="Normal"/>
    <w:autoRedefine/>
    <w:rsid w:val="0036449F"/>
    <w:pPr>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861248">
      <w:bodyDiv w:val="1"/>
      <w:marLeft w:val="0"/>
      <w:marRight w:val="0"/>
      <w:marTop w:val="0"/>
      <w:marBottom w:val="0"/>
      <w:divBdr>
        <w:top w:val="none" w:sz="0" w:space="0" w:color="auto"/>
        <w:left w:val="none" w:sz="0" w:space="0" w:color="auto"/>
        <w:bottom w:val="none" w:sz="0" w:space="0" w:color="auto"/>
        <w:right w:val="none" w:sz="0" w:space="0" w:color="auto"/>
      </w:divBdr>
      <w:divsChild>
        <w:div w:id="1464927133">
          <w:marLeft w:val="0"/>
          <w:marRight w:val="0"/>
          <w:marTop w:val="0"/>
          <w:marBottom w:val="0"/>
          <w:divBdr>
            <w:top w:val="none" w:sz="0" w:space="0" w:color="auto"/>
            <w:left w:val="none" w:sz="0" w:space="0" w:color="auto"/>
            <w:bottom w:val="none" w:sz="0" w:space="0" w:color="auto"/>
            <w:right w:val="none" w:sz="0" w:space="0" w:color="auto"/>
          </w:divBdr>
        </w:div>
        <w:div w:id="358431618">
          <w:marLeft w:val="0"/>
          <w:marRight w:val="0"/>
          <w:marTop w:val="0"/>
          <w:marBottom w:val="0"/>
          <w:divBdr>
            <w:top w:val="none" w:sz="0" w:space="0" w:color="auto"/>
            <w:left w:val="none" w:sz="0" w:space="0" w:color="auto"/>
            <w:bottom w:val="none" w:sz="0" w:space="0" w:color="auto"/>
            <w:right w:val="none" w:sz="0" w:space="0" w:color="auto"/>
          </w:divBdr>
        </w:div>
        <w:div w:id="255793818">
          <w:marLeft w:val="0"/>
          <w:marRight w:val="0"/>
          <w:marTop w:val="0"/>
          <w:marBottom w:val="0"/>
          <w:divBdr>
            <w:top w:val="none" w:sz="0" w:space="0" w:color="auto"/>
            <w:left w:val="none" w:sz="0" w:space="0" w:color="auto"/>
            <w:bottom w:val="none" w:sz="0" w:space="0" w:color="auto"/>
            <w:right w:val="none" w:sz="0" w:space="0" w:color="auto"/>
          </w:divBdr>
        </w:div>
      </w:divsChild>
    </w:div>
    <w:div w:id="843402456">
      <w:bodyDiv w:val="1"/>
      <w:marLeft w:val="0"/>
      <w:marRight w:val="0"/>
      <w:marTop w:val="0"/>
      <w:marBottom w:val="0"/>
      <w:divBdr>
        <w:top w:val="none" w:sz="0" w:space="0" w:color="auto"/>
        <w:left w:val="none" w:sz="0" w:space="0" w:color="auto"/>
        <w:bottom w:val="none" w:sz="0" w:space="0" w:color="auto"/>
        <w:right w:val="none" w:sz="0" w:space="0" w:color="auto"/>
      </w:divBdr>
    </w:div>
    <w:div w:id="1563636813">
      <w:bodyDiv w:val="1"/>
      <w:marLeft w:val="0"/>
      <w:marRight w:val="0"/>
      <w:marTop w:val="0"/>
      <w:marBottom w:val="0"/>
      <w:divBdr>
        <w:top w:val="none" w:sz="0" w:space="0" w:color="auto"/>
        <w:left w:val="none" w:sz="0" w:space="0" w:color="auto"/>
        <w:bottom w:val="none" w:sz="0" w:space="0" w:color="auto"/>
        <w:right w:val="none" w:sz="0" w:space="0" w:color="auto"/>
      </w:divBdr>
      <w:divsChild>
        <w:div w:id="1824078495">
          <w:marLeft w:val="0"/>
          <w:marRight w:val="0"/>
          <w:marTop w:val="0"/>
          <w:marBottom w:val="0"/>
          <w:divBdr>
            <w:top w:val="none" w:sz="0" w:space="0" w:color="auto"/>
            <w:left w:val="none" w:sz="0" w:space="0" w:color="auto"/>
            <w:bottom w:val="none" w:sz="0" w:space="0" w:color="auto"/>
            <w:right w:val="none" w:sz="0" w:space="0" w:color="auto"/>
          </w:divBdr>
        </w:div>
        <w:div w:id="2118059050">
          <w:marLeft w:val="0"/>
          <w:marRight w:val="0"/>
          <w:marTop w:val="0"/>
          <w:marBottom w:val="0"/>
          <w:divBdr>
            <w:top w:val="none" w:sz="0" w:space="0" w:color="auto"/>
            <w:left w:val="none" w:sz="0" w:space="0" w:color="auto"/>
            <w:bottom w:val="none" w:sz="0" w:space="0" w:color="auto"/>
            <w:right w:val="none" w:sz="0" w:space="0" w:color="auto"/>
          </w:divBdr>
        </w:div>
        <w:div w:id="1406995866">
          <w:marLeft w:val="0"/>
          <w:marRight w:val="0"/>
          <w:marTop w:val="0"/>
          <w:marBottom w:val="0"/>
          <w:divBdr>
            <w:top w:val="none" w:sz="0" w:space="0" w:color="auto"/>
            <w:left w:val="none" w:sz="0" w:space="0" w:color="auto"/>
            <w:bottom w:val="none" w:sz="0" w:space="0" w:color="auto"/>
            <w:right w:val="none" w:sz="0" w:space="0" w:color="auto"/>
          </w:divBdr>
        </w:div>
      </w:divsChild>
    </w:div>
    <w:div w:id="1653827916">
      <w:bodyDiv w:val="1"/>
      <w:marLeft w:val="0"/>
      <w:marRight w:val="0"/>
      <w:marTop w:val="0"/>
      <w:marBottom w:val="0"/>
      <w:divBdr>
        <w:top w:val="none" w:sz="0" w:space="0" w:color="auto"/>
        <w:left w:val="none" w:sz="0" w:space="0" w:color="auto"/>
        <w:bottom w:val="none" w:sz="0" w:space="0" w:color="auto"/>
        <w:right w:val="none" w:sz="0" w:space="0" w:color="auto"/>
      </w:divBdr>
      <w:divsChild>
        <w:div w:id="1747146896">
          <w:marLeft w:val="0"/>
          <w:marRight w:val="0"/>
          <w:marTop w:val="0"/>
          <w:marBottom w:val="0"/>
          <w:divBdr>
            <w:top w:val="none" w:sz="0" w:space="0" w:color="auto"/>
            <w:left w:val="none" w:sz="0" w:space="0" w:color="auto"/>
            <w:bottom w:val="none" w:sz="0" w:space="0" w:color="auto"/>
            <w:right w:val="none" w:sz="0" w:space="0" w:color="auto"/>
          </w:divBdr>
        </w:div>
        <w:div w:id="878127837">
          <w:marLeft w:val="0"/>
          <w:marRight w:val="0"/>
          <w:marTop w:val="0"/>
          <w:marBottom w:val="0"/>
          <w:divBdr>
            <w:top w:val="none" w:sz="0" w:space="0" w:color="auto"/>
            <w:left w:val="none" w:sz="0" w:space="0" w:color="auto"/>
            <w:bottom w:val="none" w:sz="0" w:space="0" w:color="auto"/>
            <w:right w:val="none" w:sz="0" w:space="0" w:color="auto"/>
          </w:divBdr>
        </w:div>
        <w:div w:id="1790783661">
          <w:marLeft w:val="0"/>
          <w:marRight w:val="0"/>
          <w:marTop w:val="0"/>
          <w:marBottom w:val="0"/>
          <w:divBdr>
            <w:top w:val="none" w:sz="0" w:space="0" w:color="auto"/>
            <w:left w:val="none" w:sz="0" w:space="0" w:color="auto"/>
            <w:bottom w:val="none" w:sz="0" w:space="0" w:color="auto"/>
            <w:right w:val="none" w:sz="0" w:space="0" w:color="auto"/>
          </w:divBdr>
        </w:div>
      </w:divsChild>
    </w:div>
    <w:div w:id="1689520323">
      <w:bodyDiv w:val="1"/>
      <w:marLeft w:val="0"/>
      <w:marRight w:val="0"/>
      <w:marTop w:val="0"/>
      <w:marBottom w:val="0"/>
      <w:divBdr>
        <w:top w:val="none" w:sz="0" w:space="0" w:color="auto"/>
        <w:left w:val="none" w:sz="0" w:space="0" w:color="auto"/>
        <w:bottom w:val="none" w:sz="0" w:space="0" w:color="auto"/>
        <w:right w:val="none" w:sz="0" w:space="0" w:color="auto"/>
      </w:divBdr>
    </w:div>
    <w:div w:id="1961691668">
      <w:bodyDiv w:val="1"/>
      <w:marLeft w:val="0"/>
      <w:marRight w:val="0"/>
      <w:marTop w:val="0"/>
      <w:marBottom w:val="0"/>
      <w:divBdr>
        <w:top w:val="none" w:sz="0" w:space="0" w:color="auto"/>
        <w:left w:val="none" w:sz="0" w:space="0" w:color="auto"/>
        <w:bottom w:val="none" w:sz="0" w:space="0" w:color="auto"/>
        <w:right w:val="none" w:sz="0" w:space="0" w:color="auto"/>
      </w:divBdr>
      <w:divsChild>
        <w:div w:id="704411134">
          <w:marLeft w:val="0"/>
          <w:marRight w:val="0"/>
          <w:marTop w:val="0"/>
          <w:marBottom w:val="0"/>
          <w:divBdr>
            <w:top w:val="none" w:sz="0" w:space="0" w:color="auto"/>
            <w:left w:val="none" w:sz="0" w:space="0" w:color="auto"/>
            <w:bottom w:val="none" w:sz="0" w:space="0" w:color="auto"/>
            <w:right w:val="none" w:sz="0" w:space="0" w:color="auto"/>
          </w:divBdr>
        </w:div>
        <w:div w:id="866525871">
          <w:marLeft w:val="0"/>
          <w:marRight w:val="0"/>
          <w:marTop w:val="0"/>
          <w:marBottom w:val="0"/>
          <w:divBdr>
            <w:top w:val="none" w:sz="0" w:space="0" w:color="auto"/>
            <w:left w:val="none" w:sz="0" w:space="0" w:color="auto"/>
            <w:bottom w:val="none" w:sz="0" w:space="0" w:color="auto"/>
            <w:right w:val="none" w:sz="0" w:space="0" w:color="auto"/>
          </w:divBdr>
        </w:div>
        <w:div w:id="568198881">
          <w:marLeft w:val="0"/>
          <w:marRight w:val="0"/>
          <w:marTop w:val="0"/>
          <w:marBottom w:val="0"/>
          <w:divBdr>
            <w:top w:val="none" w:sz="0" w:space="0" w:color="auto"/>
            <w:left w:val="none" w:sz="0" w:space="0" w:color="auto"/>
            <w:bottom w:val="none" w:sz="0" w:space="0" w:color="auto"/>
            <w:right w:val="none" w:sz="0" w:space="0" w:color="auto"/>
          </w:divBdr>
        </w:div>
      </w:divsChild>
    </w:div>
    <w:div w:id="203260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emf"/><Relationship Id="rId21" Type="http://schemas.openxmlformats.org/officeDocument/2006/relationships/hyperlink" Target="http://developer.android.com/sdk/index.html" TargetMode="External"/><Relationship Id="rId22" Type="http://schemas.openxmlformats.org/officeDocument/2006/relationships/hyperlink" Target="http://developer.android.com/sdk/installing/installing-adt.html" TargetMode="External"/><Relationship Id="rId23" Type="http://schemas.openxmlformats.org/officeDocument/2006/relationships/hyperlink" Target="http://www.ensoftcorp.com/atlas/" TargetMode="External"/><Relationship Id="rId24" Type="http://schemas.openxmlformats.org/officeDocument/2006/relationships/hyperlink" Target="http://www.ensoftcorp.com/atlas_request/" TargetMode="External"/><Relationship Id="rId25" Type="http://schemas.openxmlformats.org/officeDocument/2006/relationships/hyperlink" Target="https://github.com/EnSoftCorp/Demonstration-Toolbox" TargetMode="External"/><Relationship Id="rId26" Type="http://schemas.openxmlformats.org/officeDocument/2006/relationships/hyperlink" Target="mailto:contactus@ensoftcorp.com" TargetMode="External"/><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2.xml"/><Relationship Id="rId31" Type="http://schemas.openxmlformats.org/officeDocument/2006/relationships/header" Target="header3.xml"/><Relationship Id="rId32" Type="http://schemas.openxmlformats.org/officeDocument/2006/relationships/footer" Target="footer3.xml"/><Relationship Id="rId9" Type="http://schemas.openxmlformats.org/officeDocument/2006/relationships/hyperlink" Target="http://www.ensoftcorp.com/atlas_request/"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developer.android.com/sdk/index.html" TargetMode="External"/><Relationship Id="rId11" Type="http://schemas.openxmlformats.org/officeDocument/2006/relationships/hyperlink" Target="http://developer.android.com/sdk/installing/installing-adt.html" TargetMode="External"/><Relationship Id="rId12" Type="http://schemas.openxmlformats.org/officeDocument/2006/relationships/hyperlink" Target="https://github.com/EnSoftCorp/Demonstration-Toolbox" TargetMode="External"/><Relationship Id="rId13" Type="http://schemas.openxmlformats.org/officeDocument/2006/relationships/image" Target="media/image1.emf"/><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emf"/><Relationship Id="rId17" Type="http://schemas.openxmlformats.org/officeDocument/2006/relationships/image" Target="media/image5.emf"/><Relationship Id="rId18" Type="http://schemas.openxmlformats.org/officeDocument/2006/relationships/hyperlink" Target="http://developer.android.com/guide/topics/media/audio-capture.html" TargetMode="External"/><Relationship Id="rId19" Type="http://schemas.openxmlformats.org/officeDocument/2006/relationships/image" Target="media/image6.emf"/></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tom:Library:Application%20Support:Microsoft:Office:User%20Templates:My%20Templates:Atlas%20A4%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9DD2D3-63DA-244A-834D-EA69310F1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Atlas A4 Template.dotx</Template>
  <TotalTime>4</TotalTime>
  <Pages>9</Pages>
  <Words>1590</Words>
  <Characters>9068</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Windows uE</Company>
  <LinksUpToDate>false</LinksUpToDate>
  <CharactersWithSpaces>10637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Deering</dc:creator>
  <cp:lastModifiedBy>Thomas Deering</cp:lastModifiedBy>
  <cp:revision>4</cp:revision>
  <cp:lastPrinted>2013-05-31T14:36:00Z</cp:lastPrinted>
  <dcterms:created xsi:type="dcterms:W3CDTF">2013-05-31T14:36:00Z</dcterms:created>
  <dcterms:modified xsi:type="dcterms:W3CDTF">2013-05-31T14:49:00Z</dcterms:modified>
</cp:coreProperties>
</file>